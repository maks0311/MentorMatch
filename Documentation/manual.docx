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291DF2" w14:textId="3C9D8C48" w:rsidR="00831721" w:rsidRDefault="00831721" w:rsidP="00831721">
      <w:pPr>
        <w:spacing w:before="120" w:after="0"/>
      </w:pPr>
    </w:p>
    <w:tbl>
      <w:tblPr>
        <w:tblW w:w="5000" w:type="pct"/>
        <w:jc w:val="center"/>
        <w:tblLayout w:type="fixed"/>
        <w:tblCellMar>
          <w:left w:w="0" w:type="dxa"/>
          <w:right w:w="0" w:type="dxa"/>
        </w:tblCellMar>
        <w:tblLook w:val="0600" w:firstRow="0" w:lastRow="0" w:firstColumn="0" w:lastColumn="0" w:noHBand="1" w:noVBand="1"/>
        <w:tblDescription w:val="Układ nagłówka — tabela"/>
      </w:tblPr>
      <w:tblGrid>
        <w:gridCol w:w="10466"/>
      </w:tblGrid>
      <w:tr w:rsidR="00A66B18" w:rsidRPr="0041428F" w14:paraId="1F4508AF" w14:textId="77777777" w:rsidTr="00D73FFF">
        <w:trPr>
          <w:trHeight w:val="270"/>
          <w:jc w:val="center"/>
        </w:trPr>
        <w:tc>
          <w:tcPr>
            <w:tcW w:w="10466" w:type="dxa"/>
          </w:tcPr>
          <w:p w14:paraId="3B6EA88D" w14:textId="2C566578" w:rsidR="00D73FFF" w:rsidRPr="0041428F" w:rsidRDefault="00D73FFF" w:rsidP="00A66B18">
            <w:pPr>
              <w:pStyle w:val="Informacjekontaktowe"/>
              <w:rPr>
                <w:color w:val="000000" w:themeColor="text1"/>
              </w:rPr>
            </w:pPr>
          </w:p>
        </w:tc>
      </w:tr>
    </w:tbl>
    <w:p w14:paraId="3D4B5AA9" w14:textId="659C9725" w:rsidR="00A66B18" w:rsidRDefault="00D73FFF" w:rsidP="00D73FFF">
      <w:pPr>
        <w:pStyle w:val="Signature"/>
        <w:jc w:val="center"/>
        <w:rPr>
          <w:color w:val="000000" w:themeColor="text1"/>
        </w:rPr>
      </w:pPr>
      <w:r>
        <w:rPr>
          <w:noProof/>
        </w:rPr>
        <w:drawing>
          <wp:inline distT="0" distB="0" distL="0" distR="0" wp14:anchorId="6E2C26BD" wp14:editId="5EB52F0E">
            <wp:extent cx="5664835" cy="1086310"/>
            <wp:effectExtent l="0" t="0" r="0" b="0"/>
            <wp:docPr id="318377491"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7316" cy="1092539"/>
                    </a:xfrm>
                    <a:prstGeom prst="rect">
                      <a:avLst/>
                    </a:prstGeom>
                    <a:noFill/>
                    <a:ln>
                      <a:noFill/>
                    </a:ln>
                  </pic:spPr>
                </pic:pic>
              </a:graphicData>
            </a:graphic>
          </wp:inline>
        </w:drawing>
      </w:r>
    </w:p>
    <w:p w14:paraId="431A6B39" w14:textId="77777777" w:rsidR="00D73FFF" w:rsidRDefault="00D73FFF" w:rsidP="00D73FFF">
      <w:pPr>
        <w:pStyle w:val="Signature"/>
        <w:jc w:val="center"/>
        <w:rPr>
          <w:color w:val="000000" w:themeColor="text1"/>
        </w:rPr>
      </w:pPr>
    </w:p>
    <w:p w14:paraId="40FC516D" w14:textId="77777777" w:rsidR="00D73FFF" w:rsidRDefault="00D73FFF" w:rsidP="00D73FFF">
      <w:pPr>
        <w:pStyle w:val="Signature"/>
        <w:jc w:val="center"/>
        <w:rPr>
          <w:color w:val="000000" w:themeColor="text1"/>
        </w:rPr>
      </w:pPr>
    </w:p>
    <w:p w14:paraId="062FEB26" w14:textId="0EF9180C" w:rsidR="00D73FFF" w:rsidRDefault="00D73FFF" w:rsidP="00D73FFF">
      <w:pPr>
        <w:pStyle w:val="Signature"/>
        <w:jc w:val="center"/>
        <w:rPr>
          <w:rFonts w:ascii="Agency FB" w:hAnsi="Agency FB"/>
          <w:b w:val="0"/>
          <w:bCs w:val="0"/>
          <w:color w:val="0BD0D9" w:themeColor="accent3"/>
          <w:sz w:val="96"/>
          <w:szCs w:val="96"/>
        </w:rPr>
      </w:pPr>
      <w:r w:rsidRPr="00D73FFF">
        <w:rPr>
          <w:rFonts w:ascii="Agency FB" w:hAnsi="Agency FB"/>
          <w:b w:val="0"/>
          <w:bCs w:val="0"/>
          <w:color w:val="0BD0D9" w:themeColor="accent3"/>
          <w:sz w:val="96"/>
          <w:szCs w:val="96"/>
        </w:rPr>
        <w:t>User’s Manual</w:t>
      </w:r>
    </w:p>
    <w:p w14:paraId="0462915A" w14:textId="77777777" w:rsidR="003E4E77" w:rsidRDefault="003E4E77" w:rsidP="00D73FFF">
      <w:pPr>
        <w:pStyle w:val="Signature"/>
        <w:jc w:val="center"/>
        <w:rPr>
          <w:rFonts w:ascii="Agency FB" w:hAnsi="Agency FB"/>
          <w:b w:val="0"/>
          <w:bCs w:val="0"/>
          <w:color w:val="0BD0D9" w:themeColor="accent3"/>
          <w:sz w:val="96"/>
          <w:szCs w:val="96"/>
        </w:rPr>
      </w:pPr>
    </w:p>
    <w:p w14:paraId="3ECE1423" w14:textId="77777777" w:rsidR="003E4E77" w:rsidRDefault="003E4E77" w:rsidP="00D73FFF">
      <w:pPr>
        <w:pStyle w:val="Signature"/>
        <w:jc w:val="center"/>
        <w:rPr>
          <w:rFonts w:ascii="Agency FB" w:hAnsi="Agency FB"/>
          <w:b w:val="0"/>
          <w:bCs w:val="0"/>
          <w:color w:val="0BD0D9" w:themeColor="accent3"/>
          <w:sz w:val="96"/>
          <w:szCs w:val="96"/>
        </w:rPr>
      </w:pPr>
    </w:p>
    <w:p w14:paraId="7EBFDD4F" w14:textId="77777777" w:rsidR="003E4E77" w:rsidRDefault="003E4E77" w:rsidP="00D73FFF">
      <w:pPr>
        <w:pStyle w:val="Signature"/>
        <w:jc w:val="center"/>
        <w:rPr>
          <w:rFonts w:ascii="Agency FB" w:hAnsi="Agency FB"/>
          <w:b w:val="0"/>
          <w:bCs w:val="0"/>
          <w:color w:val="0BD0D9" w:themeColor="accent3"/>
          <w:sz w:val="96"/>
          <w:szCs w:val="96"/>
        </w:rPr>
      </w:pPr>
    </w:p>
    <w:p w14:paraId="3098CBAA" w14:textId="77777777" w:rsidR="003E4E77" w:rsidRDefault="003E4E77" w:rsidP="00D73FFF">
      <w:pPr>
        <w:pStyle w:val="Signature"/>
        <w:jc w:val="center"/>
        <w:rPr>
          <w:rFonts w:ascii="Agency FB" w:hAnsi="Agency FB"/>
          <w:b w:val="0"/>
          <w:bCs w:val="0"/>
          <w:color w:val="0BD0D9" w:themeColor="accent3"/>
          <w:sz w:val="96"/>
          <w:szCs w:val="96"/>
        </w:rPr>
      </w:pPr>
    </w:p>
    <w:p w14:paraId="102D4C4E" w14:textId="77777777" w:rsidR="003E4E77" w:rsidRDefault="003E4E77" w:rsidP="00D73FFF">
      <w:pPr>
        <w:pStyle w:val="Signature"/>
        <w:jc w:val="center"/>
        <w:rPr>
          <w:rFonts w:ascii="Agency FB" w:hAnsi="Agency FB"/>
          <w:b w:val="0"/>
          <w:bCs w:val="0"/>
          <w:color w:val="0BD0D9" w:themeColor="accent3"/>
          <w:sz w:val="96"/>
          <w:szCs w:val="96"/>
        </w:rPr>
      </w:pPr>
    </w:p>
    <w:p w14:paraId="6AFC1982" w14:textId="77777777" w:rsidR="003E4E77" w:rsidRDefault="003E4E77" w:rsidP="00D73FFF">
      <w:pPr>
        <w:pStyle w:val="Signature"/>
        <w:jc w:val="center"/>
        <w:rPr>
          <w:rFonts w:ascii="Agency FB" w:hAnsi="Agency FB"/>
          <w:b w:val="0"/>
          <w:bCs w:val="0"/>
          <w:color w:val="0BD0D9" w:themeColor="accent3"/>
          <w:sz w:val="96"/>
          <w:szCs w:val="96"/>
        </w:rPr>
      </w:pPr>
    </w:p>
    <w:p w14:paraId="0A210549" w14:textId="77777777" w:rsidR="003E4E77" w:rsidRDefault="003E4E77" w:rsidP="00D73FFF">
      <w:pPr>
        <w:pStyle w:val="Signature"/>
        <w:jc w:val="center"/>
        <w:rPr>
          <w:rFonts w:ascii="Agency FB" w:hAnsi="Agency FB"/>
          <w:b w:val="0"/>
          <w:bCs w:val="0"/>
          <w:color w:val="0BD0D9" w:themeColor="accent3"/>
          <w:sz w:val="96"/>
          <w:szCs w:val="96"/>
        </w:rPr>
      </w:pPr>
    </w:p>
    <w:p w14:paraId="04D58999" w14:textId="77777777" w:rsidR="003E4E77" w:rsidRDefault="003E4E77" w:rsidP="00D73FFF">
      <w:pPr>
        <w:pStyle w:val="Signature"/>
        <w:jc w:val="center"/>
        <w:rPr>
          <w:rFonts w:ascii="Agency FB" w:hAnsi="Agency FB"/>
          <w:b w:val="0"/>
          <w:bCs w:val="0"/>
          <w:color w:val="0BD0D9" w:themeColor="accent3"/>
          <w:sz w:val="96"/>
          <w:szCs w:val="96"/>
        </w:rPr>
      </w:pPr>
    </w:p>
    <w:p w14:paraId="5541A6B5" w14:textId="77777777" w:rsidR="003E4E77" w:rsidRDefault="003E4E77" w:rsidP="00D73FFF">
      <w:pPr>
        <w:pStyle w:val="Signature"/>
        <w:jc w:val="center"/>
        <w:rPr>
          <w:rFonts w:ascii="Agency FB" w:hAnsi="Agency FB"/>
          <w:b w:val="0"/>
          <w:bCs w:val="0"/>
          <w:color w:val="0BD0D9" w:themeColor="accent3"/>
          <w:sz w:val="96"/>
          <w:szCs w:val="96"/>
        </w:rPr>
      </w:pPr>
    </w:p>
    <w:p w14:paraId="2C8FA32C" w14:textId="77777777" w:rsidR="003E4E77" w:rsidRDefault="003E4E77" w:rsidP="00D73FFF">
      <w:pPr>
        <w:pStyle w:val="Signature"/>
        <w:jc w:val="center"/>
        <w:rPr>
          <w:rFonts w:ascii="Agency FB" w:hAnsi="Agency FB"/>
          <w:b w:val="0"/>
          <w:bCs w:val="0"/>
          <w:color w:val="0BD0D9" w:themeColor="accent3"/>
          <w:szCs w:val="24"/>
          <w:lang w:val="en-US"/>
        </w:rPr>
      </w:pPr>
    </w:p>
    <w:p w14:paraId="20C8E839" w14:textId="77777777" w:rsidR="003E4E77" w:rsidRDefault="003E4E77" w:rsidP="00D73FFF">
      <w:pPr>
        <w:pStyle w:val="Signature"/>
        <w:jc w:val="center"/>
        <w:rPr>
          <w:rFonts w:ascii="Agency FB" w:hAnsi="Agency FB"/>
          <w:b w:val="0"/>
          <w:bCs w:val="0"/>
          <w:color w:val="0BD0D9" w:themeColor="accent3"/>
          <w:szCs w:val="24"/>
          <w:lang w:val="en-US"/>
        </w:rPr>
      </w:pPr>
    </w:p>
    <w:p w14:paraId="44726ED0" w14:textId="77777777" w:rsidR="003E4E77" w:rsidRDefault="003E4E77" w:rsidP="00D73FFF">
      <w:pPr>
        <w:pStyle w:val="Signature"/>
        <w:jc w:val="center"/>
        <w:rPr>
          <w:rFonts w:ascii="Agency FB" w:hAnsi="Agency FB"/>
          <w:b w:val="0"/>
          <w:bCs w:val="0"/>
          <w:color w:val="0BD0D9" w:themeColor="accent3"/>
          <w:szCs w:val="24"/>
          <w:lang w:val="en-US"/>
        </w:rPr>
      </w:pPr>
    </w:p>
    <w:p w14:paraId="4CAA3E51" w14:textId="77777777" w:rsidR="003E4E77" w:rsidRDefault="003E4E77" w:rsidP="00D73FFF">
      <w:pPr>
        <w:pStyle w:val="Signature"/>
        <w:jc w:val="center"/>
        <w:rPr>
          <w:rFonts w:ascii="Agency FB" w:hAnsi="Agency FB"/>
          <w:b w:val="0"/>
          <w:bCs w:val="0"/>
          <w:color w:val="0BD0D9" w:themeColor="accent3"/>
          <w:szCs w:val="24"/>
          <w:lang w:val="en-US"/>
        </w:rPr>
      </w:pPr>
    </w:p>
    <w:p w14:paraId="02A1779C" w14:textId="77777777" w:rsidR="003E4E77" w:rsidRPr="003E4E77" w:rsidRDefault="003E4E77" w:rsidP="003E4E77">
      <w:pPr>
        <w:pStyle w:val="Signature"/>
        <w:jc w:val="center"/>
        <w:rPr>
          <w:rFonts w:ascii="Arial" w:hAnsi="Arial" w:cs="Arial"/>
          <w:color w:val="000000" w:themeColor="text1"/>
          <w:szCs w:val="24"/>
        </w:rPr>
      </w:pPr>
    </w:p>
    <w:p w14:paraId="07764064" w14:textId="26BB9D60" w:rsidR="003E4E77" w:rsidRPr="003E4E77" w:rsidRDefault="003E4E77" w:rsidP="003E4E77">
      <w:pPr>
        <w:pStyle w:val="Signature"/>
        <w:rPr>
          <w:rFonts w:ascii="Arial" w:hAnsi="Arial" w:cs="Arial"/>
          <w:color w:val="000000" w:themeColor="text1"/>
          <w:szCs w:val="24"/>
        </w:rPr>
      </w:pPr>
      <w:r w:rsidRPr="003E4E77">
        <w:rPr>
          <w:rFonts w:ascii="Arial" w:hAnsi="Arial" w:cs="Arial"/>
          <w:color w:val="000000" w:themeColor="text1"/>
          <w:szCs w:val="24"/>
        </w:rPr>
        <w:drawing>
          <wp:inline distT="0" distB="0" distL="0" distR="0" wp14:anchorId="75F228DE" wp14:editId="596F87DA">
            <wp:extent cx="5250180" cy="2484120"/>
            <wp:effectExtent l="0" t="0" r="7620" b="0"/>
            <wp:docPr id="207644260" name="Picture 228" descr="A logo for a mentor m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descr="A logo for a mentor match&#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0180" cy="2484120"/>
                    </a:xfrm>
                    <a:prstGeom prst="rect">
                      <a:avLst/>
                    </a:prstGeom>
                    <a:noFill/>
                    <a:ln>
                      <a:noFill/>
                    </a:ln>
                  </pic:spPr>
                </pic:pic>
              </a:graphicData>
            </a:graphic>
          </wp:inline>
        </w:drawing>
      </w:r>
    </w:p>
    <w:p w14:paraId="79525A3D" w14:textId="77777777" w:rsidR="003E4E77" w:rsidRPr="003E4E77" w:rsidRDefault="003E4E77" w:rsidP="003E4E77">
      <w:pPr>
        <w:pStyle w:val="Signature"/>
        <w:jc w:val="center"/>
        <w:rPr>
          <w:rFonts w:ascii="Arial" w:hAnsi="Arial" w:cs="Arial"/>
          <w:color w:val="000000" w:themeColor="text1"/>
          <w:szCs w:val="24"/>
          <w:lang w:val="en-US"/>
        </w:rPr>
      </w:pPr>
      <w:r w:rsidRPr="003E4E77">
        <w:rPr>
          <w:rFonts w:ascii="Arial" w:hAnsi="Arial" w:cs="Arial"/>
          <w:color w:val="000000" w:themeColor="text1"/>
          <w:szCs w:val="24"/>
          <w:lang w:val="en-US"/>
        </w:rPr>
        <w:t>Home screen - serves as the initial screen that appears after launching the application for a non-logged-in user. The screen contains a few elements common to other screens, and it primarily allows us to register or log in.</w:t>
      </w:r>
    </w:p>
    <w:p w14:paraId="675CDBAE" w14:textId="77777777" w:rsidR="003E4E77" w:rsidRPr="003E4E77" w:rsidRDefault="003E4E77" w:rsidP="003E4E77">
      <w:pPr>
        <w:pStyle w:val="Signature"/>
        <w:jc w:val="center"/>
        <w:rPr>
          <w:rFonts w:ascii="Arial" w:hAnsi="Arial" w:cs="Arial"/>
          <w:color w:val="000000" w:themeColor="text1"/>
          <w:szCs w:val="24"/>
          <w:lang w:val="en-US"/>
        </w:rPr>
      </w:pPr>
    </w:p>
    <w:p w14:paraId="7064966C" w14:textId="37F82187" w:rsidR="003E4E77" w:rsidRPr="003E4E77" w:rsidRDefault="003E4E77" w:rsidP="003E4E77">
      <w:pPr>
        <w:pStyle w:val="Signature"/>
        <w:rPr>
          <w:rFonts w:ascii="Arial" w:hAnsi="Arial" w:cs="Arial"/>
          <w:color w:val="000000" w:themeColor="text1"/>
          <w:szCs w:val="24"/>
        </w:rPr>
      </w:pPr>
      <w:r w:rsidRPr="003E4E77">
        <w:rPr>
          <w:rFonts w:ascii="Arial" w:hAnsi="Arial" w:cs="Arial"/>
          <w:color w:val="000000" w:themeColor="text1"/>
          <w:szCs w:val="24"/>
        </w:rPr>
        <w:drawing>
          <wp:inline distT="0" distB="0" distL="0" distR="0" wp14:anchorId="6616D444" wp14:editId="40E54E42">
            <wp:extent cx="5265420" cy="2476500"/>
            <wp:effectExtent l="0" t="0" r="0" b="0"/>
            <wp:docPr id="874999367" name="Picture 22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 descr="A screenshot of a computer scree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5420" cy="2476500"/>
                    </a:xfrm>
                    <a:prstGeom prst="rect">
                      <a:avLst/>
                    </a:prstGeom>
                    <a:noFill/>
                    <a:ln>
                      <a:noFill/>
                    </a:ln>
                  </pic:spPr>
                </pic:pic>
              </a:graphicData>
            </a:graphic>
          </wp:inline>
        </w:drawing>
      </w:r>
    </w:p>
    <w:p w14:paraId="33D425BF" w14:textId="77777777" w:rsidR="003E4E77" w:rsidRPr="003E4E77" w:rsidRDefault="003E4E77" w:rsidP="003E4E77">
      <w:pPr>
        <w:pStyle w:val="Signature"/>
        <w:jc w:val="center"/>
        <w:rPr>
          <w:rFonts w:ascii="Arial" w:hAnsi="Arial" w:cs="Arial"/>
          <w:color w:val="000000" w:themeColor="text1"/>
          <w:szCs w:val="24"/>
          <w:lang w:val="en-US"/>
        </w:rPr>
      </w:pPr>
      <w:r w:rsidRPr="003E4E77">
        <w:rPr>
          <w:rFonts w:ascii="Arial" w:hAnsi="Arial" w:cs="Arial"/>
          <w:color w:val="000000" w:themeColor="text1"/>
          <w:szCs w:val="24"/>
          <w:lang w:val="en-US"/>
        </w:rPr>
        <w:t>Login screen - after entering the username and password, and then clicking the "Login" button, the user can log in to the application.</w:t>
      </w:r>
    </w:p>
    <w:p w14:paraId="6CB8D6F7" w14:textId="25166AD8" w:rsidR="003E4E77" w:rsidRPr="003E4E77" w:rsidRDefault="003E4E77" w:rsidP="003E4E77">
      <w:pPr>
        <w:pStyle w:val="Signature"/>
        <w:jc w:val="center"/>
        <w:rPr>
          <w:rFonts w:ascii="Arial" w:hAnsi="Arial" w:cs="Arial"/>
          <w:color w:val="000000" w:themeColor="text1"/>
          <w:szCs w:val="24"/>
        </w:rPr>
      </w:pPr>
      <w:r w:rsidRPr="003E4E77">
        <w:rPr>
          <w:rFonts w:ascii="Arial" w:hAnsi="Arial" w:cs="Arial"/>
          <w:color w:val="000000" w:themeColor="text1"/>
          <w:szCs w:val="24"/>
        </w:rPr>
        <w:drawing>
          <wp:inline distT="0" distB="0" distL="0" distR="0" wp14:anchorId="14DA2C37" wp14:editId="5BFA1C24">
            <wp:extent cx="5684520" cy="2705100"/>
            <wp:effectExtent l="0" t="0" r="0" b="0"/>
            <wp:docPr id="1442234609" name="Picture 22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descr="A screenshot of a login for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4520" cy="2705100"/>
                    </a:xfrm>
                    <a:prstGeom prst="rect">
                      <a:avLst/>
                    </a:prstGeom>
                    <a:noFill/>
                    <a:ln>
                      <a:noFill/>
                    </a:ln>
                  </pic:spPr>
                </pic:pic>
              </a:graphicData>
            </a:graphic>
          </wp:inline>
        </w:drawing>
      </w:r>
    </w:p>
    <w:p w14:paraId="6686F896" w14:textId="77777777" w:rsidR="003E4E77" w:rsidRPr="003E4E77" w:rsidRDefault="003E4E77" w:rsidP="003E4E77">
      <w:pPr>
        <w:pStyle w:val="Signature"/>
        <w:jc w:val="center"/>
        <w:rPr>
          <w:rFonts w:ascii="Arial" w:hAnsi="Arial" w:cs="Arial"/>
          <w:color w:val="000000" w:themeColor="text1"/>
          <w:szCs w:val="24"/>
          <w:lang w:val="en-US"/>
        </w:rPr>
      </w:pPr>
      <w:r w:rsidRPr="003E4E77">
        <w:rPr>
          <w:rFonts w:ascii="Arial" w:hAnsi="Arial" w:cs="Arial"/>
          <w:color w:val="000000" w:themeColor="text1"/>
          <w:szCs w:val="24"/>
          <w:lang w:val="en-US"/>
        </w:rPr>
        <w:t>Sign Up - after entering information such as full name, nickname, email, phone number, password, and user type, and then clicking the "Sign Up" button, the user can create an account in the application.</w:t>
      </w:r>
    </w:p>
    <w:p w14:paraId="62FB7A7E" w14:textId="77777777" w:rsidR="003E4E77" w:rsidRPr="003E4E77" w:rsidRDefault="003E4E77" w:rsidP="003E4E77">
      <w:pPr>
        <w:pStyle w:val="Signature"/>
        <w:jc w:val="center"/>
        <w:rPr>
          <w:rFonts w:ascii="Arial" w:hAnsi="Arial" w:cs="Arial"/>
          <w:color w:val="000000" w:themeColor="text1"/>
          <w:szCs w:val="24"/>
          <w:lang w:val="en-US"/>
        </w:rPr>
      </w:pPr>
    </w:p>
    <w:p w14:paraId="6497121B" w14:textId="366D44CF" w:rsidR="003E4E77" w:rsidRPr="003E4E77" w:rsidRDefault="003E4E77" w:rsidP="003E4E77">
      <w:pPr>
        <w:pStyle w:val="Signature"/>
        <w:jc w:val="center"/>
        <w:rPr>
          <w:rFonts w:ascii="Arial" w:hAnsi="Arial" w:cs="Arial"/>
          <w:color w:val="000000" w:themeColor="text1"/>
          <w:szCs w:val="24"/>
        </w:rPr>
      </w:pPr>
      <w:r w:rsidRPr="003E4E77">
        <w:rPr>
          <w:rFonts w:ascii="Arial" w:hAnsi="Arial" w:cs="Arial"/>
          <w:color w:val="000000" w:themeColor="text1"/>
          <w:szCs w:val="24"/>
        </w:rPr>
        <w:lastRenderedPageBreak/>
        <w:drawing>
          <wp:inline distT="0" distB="0" distL="0" distR="0" wp14:anchorId="10DF08F5" wp14:editId="62D23CA4">
            <wp:extent cx="5730240" cy="2735580"/>
            <wp:effectExtent l="0" t="0" r="3810" b="7620"/>
            <wp:docPr id="280723310" name="Picture 225"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descr="A screenshot of a websit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735580"/>
                    </a:xfrm>
                    <a:prstGeom prst="rect">
                      <a:avLst/>
                    </a:prstGeom>
                    <a:noFill/>
                    <a:ln>
                      <a:noFill/>
                    </a:ln>
                  </pic:spPr>
                </pic:pic>
              </a:graphicData>
            </a:graphic>
          </wp:inline>
        </w:drawing>
      </w:r>
    </w:p>
    <w:p w14:paraId="129E89F3" w14:textId="63130CC0" w:rsidR="003E4E77" w:rsidRPr="003E4E77" w:rsidRDefault="003E4E77" w:rsidP="003E4E77">
      <w:pPr>
        <w:pStyle w:val="Signature"/>
        <w:rPr>
          <w:rFonts w:ascii="Arial" w:hAnsi="Arial" w:cs="Arial"/>
          <w:color w:val="000000" w:themeColor="text1"/>
          <w:szCs w:val="24"/>
          <w:lang w:val="en-US"/>
        </w:rPr>
      </w:pPr>
    </w:p>
    <w:p w14:paraId="671EF795" w14:textId="77777777" w:rsidR="003E4E77" w:rsidRPr="003E4E77" w:rsidRDefault="003E4E77" w:rsidP="003E4E77">
      <w:pPr>
        <w:pStyle w:val="Signature"/>
        <w:jc w:val="center"/>
        <w:rPr>
          <w:rFonts w:ascii="Arial" w:hAnsi="Arial" w:cs="Arial"/>
          <w:color w:val="000000" w:themeColor="text1"/>
          <w:szCs w:val="24"/>
          <w:lang w:val="en-US"/>
        </w:rPr>
      </w:pPr>
      <w:r w:rsidRPr="003E4E77">
        <w:rPr>
          <w:rFonts w:ascii="Arial" w:hAnsi="Arial" w:cs="Arial"/>
          <w:color w:val="000000" w:themeColor="text1"/>
          <w:szCs w:val="24"/>
          <w:lang w:val="en-US"/>
        </w:rPr>
        <w:t>About - serves partly as a screen with brief information about the application and partly as a kind of welcome screen.</w:t>
      </w:r>
    </w:p>
    <w:p w14:paraId="2A0CF3D6" w14:textId="77777777" w:rsidR="003E4E77" w:rsidRPr="003E4E77" w:rsidRDefault="003E4E77" w:rsidP="003E4E77">
      <w:pPr>
        <w:pStyle w:val="Signature"/>
        <w:jc w:val="center"/>
        <w:rPr>
          <w:rFonts w:ascii="Arial" w:hAnsi="Arial" w:cs="Arial"/>
          <w:color w:val="000000" w:themeColor="text1"/>
          <w:szCs w:val="24"/>
          <w:lang w:val="en-US"/>
        </w:rPr>
      </w:pPr>
    </w:p>
    <w:p w14:paraId="4DF31103" w14:textId="30FCEA4A" w:rsidR="003E4E77" w:rsidRPr="003E4E77" w:rsidRDefault="003E4E77" w:rsidP="003E4E77">
      <w:pPr>
        <w:pStyle w:val="Signature"/>
        <w:rPr>
          <w:rFonts w:ascii="Arial" w:hAnsi="Arial" w:cs="Arial"/>
          <w:color w:val="000000" w:themeColor="text1"/>
          <w:szCs w:val="24"/>
        </w:rPr>
      </w:pPr>
      <w:r w:rsidRPr="003E4E77">
        <w:rPr>
          <w:rFonts w:ascii="Arial" w:hAnsi="Arial" w:cs="Arial"/>
          <w:color w:val="000000" w:themeColor="text1"/>
          <w:szCs w:val="24"/>
        </w:rPr>
        <w:drawing>
          <wp:inline distT="0" distB="0" distL="0" distR="0" wp14:anchorId="576763B6" wp14:editId="48384005">
            <wp:extent cx="5547360" cy="2628900"/>
            <wp:effectExtent l="0" t="0" r="0" b="0"/>
            <wp:docPr id="1405560860" name="Picture 224" descr="A logo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descr="A logo on a white backgroun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7360" cy="2628900"/>
                    </a:xfrm>
                    <a:prstGeom prst="rect">
                      <a:avLst/>
                    </a:prstGeom>
                    <a:noFill/>
                    <a:ln>
                      <a:noFill/>
                    </a:ln>
                  </pic:spPr>
                </pic:pic>
              </a:graphicData>
            </a:graphic>
          </wp:inline>
        </w:drawing>
      </w:r>
    </w:p>
    <w:p w14:paraId="770B263D" w14:textId="77777777" w:rsidR="003E4E77" w:rsidRDefault="003E4E77" w:rsidP="003E4E77">
      <w:pPr>
        <w:pStyle w:val="Signature"/>
        <w:jc w:val="center"/>
        <w:rPr>
          <w:rFonts w:ascii="Arial" w:hAnsi="Arial" w:cs="Arial"/>
          <w:i/>
          <w:iCs/>
          <w:color w:val="000000" w:themeColor="text1"/>
          <w:szCs w:val="24"/>
          <w:lang w:val="en-US"/>
        </w:rPr>
      </w:pPr>
    </w:p>
    <w:p w14:paraId="4110F5D8" w14:textId="6CDD0B65" w:rsidR="003E4E77" w:rsidRPr="003E4E77" w:rsidRDefault="003E4E77" w:rsidP="003E4E77">
      <w:pPr>
        <w:pStyle w:val="Signature"/>
        <w:jc w:val="center"/>
        <w:rPr>
          <w:rFonts w:ascii="Arial" w:hAnsi="Arial" w:cs="Arial"/>
          <w:color w:val="000000" w:themeColor="text1"/>
          <w:szCs w:val="24"/>
          <w:lang w:val="en-US"/>
        </w:rPr>
      </w:pPr>
      <w:r w:rsidRPr="003E4E77">
        <w:rPr>
          <w:rFonts w:ascii="Arial" w:hAnsi="Arial" w:cs="Arial"/>
          <w:color w:val="000000" w:themeColor="text1"/>
          <w:szCs w:val="24"/>
          <w:lang w:val="en-US"/>
        </w:rPr>
        <w:t>Home screen (logged in) - The first screen the user sees after logging into the application. From this screen, we already have access to the key functionalities of the application (aside from the basic option to log out), including:</w:t>
      </w:r>
    </w:p>
    <w:p w14:paraId="42B445AC" w14:textId="77777777" w:rsidR="003E4E77" w:rsidRPr="003E4E77" w:rsidRDefault="003E4E77" w:rsidP="003E4E77">
      <w:pPr>
        <w:pStyle w:val="Signature"/>
        <w:jc w:val="center"/>
        <w:rPr>
          <w:rFonts w:ascii="Arial" w:hAnsi="Arial" w:cs="Arial"/>
          <w:color w:val="000000" w:themeColor="text1"/>
          <w:szCs w:val="24"/>
          <w:lang w:val="en-US"/>
        </w:rPr>
      </w:pPr>
      <w:r w:rsidRPr="003E4E77">
        <w:rPr>
          <w:rFonts w:ascii="Arial" w:hAnsi="Arial" w:cs="Arial"/>
          <w:color w:val="000000" w:themeColor="text1"/>
          <w:szCs w:val="24"/>
          <w:lang w:val="en-US"/>
        </w:rPr>
        <w:t>- the user profile, in this case, the user is named Tutor</w:t>
      </w:r>
    </w:p>
    <w:p w14:paraId="18E1B380" w14:textId="77777777" w:rsidR="003E4E77" w:rsidRPr="003E4E77" w:rsidRDefault="003E4E77" w:rsidP="003E4E77">
      <w:pPr>
        <w:pStyle w:val="Signature"/>
        <w:jc w:val="center"/>
        <w:rPr>
          <w:rFonts w:ascii="Arial" w:hAnsi="Arial" w:cs="Arial"/>
          <w:color w:val="000000" w:themeColor="text1"/>
          <w:szCs w:val="24"/>
          <w:lang w:val="en-US"/>
        </w:rPr>
      </w:pPr>
      <w:r w:rsidRPr="003E4E77">
        <w:rPr>
          <w:rFonts w:ascii="Arial" w:hAnsi="Arial" w:cs="Arial"/>
          <w:color w:val="000000" w:themeColor="text1"/>
          <w:szCs w:val="24"/>
          <w:lang w:val="en-US"/>
        </w:rPr>
        <w:t>- the tutor search feature</w:t>
      </w:r>
    </w:p>
    <w:p w14:paraId="25AFEB13" w14:textId="77777777" w:rsidR="003E4E77" w:rsidRPr="003E4E77" w:rsidRDefault="003E4E77" w:rsidP="003E4E77">
      <w:pPr>
        <w:pStyle w:val="Signature"/>
        <w:jc w:val="center"/>
        <w:rPr>
          <w:rFonts w:ascii="Arial" w:hAnsi="Arial" w:cs="Arial"/>
          <w:color w:val="000000" w:themeColor="text1"/>
          <w:szCs w:val="24"/>
          <w:lang w:val="en-US"/>
        </w:rPr>
      </w:pPr>
      <w:r w:rsidRPr="003E4E77">
        <w:rPr>
          <w:rFonts w:ascii="Arial" w:hAnsi="Arial" w:cs="Arial"/>
          <w:color w:val="000000" w:themeColor="text1"/>
          <w:szCs w:val="24"/>
          <w:lang w:val="en-US"/>
        </w:rPr>
        <w:t>- the personal calendar</w:t>
      </w:r>
    </w:p>
    <w:p w14:paraId="68DA0CDE" w14:textId="77777777" w:rsidR="003E4E77" w:rsidRPr="003E4E77" w:rsidRDefault="003E4E77" w:rsidP="003E4E77">
      <w:pPr>
        <w:pStyle w:val="Signature"/>
        <w:jc w:val="center"/>
        <w:rPr>
          <w:rFonts w:ascii="Arial" w:hAnsi="Arial" w:cs="Arial"/>
          <w:color w:val="000000" w:themeColor="text1"/>
          <w:szCs w:val="24"/>
        </w:rPr>
      </w:pPr>
      <w:r w:rsidRPr="003E4E77">
        <w:rPr>
          <w:rFonts w:ascii="Arial" w:hAnsi="Arial" w:cs="Arial"/>
          <w:color w:val="000000" w:themeColor="text1"/>
          <w:szCs w:val="24"/>
        </w:rPr>
        <w:t>- notifications</w:t>
      </w:r>
    </w:p>
    <w:p w14:paraId="102CA01B" w14:textId="77777777" w:rsidR="003E4E77" w:rsidRPr="003E4E77" w:rsidRDefault="003E4E77" w:rsidP="003E4E77">
      <w:pPr>
        <w:pStyle w:val="Signature"/>
        <w:jc w:val="center"/>
        <w:rPr>
          <w:rFonts w:ascii="Arial" w:hAnsi="Arial" w:cs="Arial"/>
          <w:color w:val="000000" w:themeColor="text1"/>
          <w:szCs w:val="24"/>
        </w:rPr>
      </w:pPr>
    </w:p>
    <w:p w14:paraId="1B06DE2A" w14:textId="684045BC" w:rsidR="003E4E77" w:rsidRPr="003E4E77" w:rsidRDefault="003E4E77" w:rsidP="003E4E77">
      <w:pPr>
        <w:pStyle w:val="Signature"/>
        <w:rPr>
          <w:rFonts w:ascii="Arial" w:hAnsi="Arial" w:cs="Arial"/>
          <w:color w:val="000000" w:themeColor="text1"/>
          <w:szCs w:val="24"/>
        </w:rPr>
      </w:pPr>
      <w:r w:rsidRPr="003E4E77">
        <w:rPr>
          <w:rFonts w:ascii="Arial" w:hAnsi="Arial" w:cs="Arial"/>
          <w:color w:val="000000" w:themeColor="text1"/>
          <w:szCs w:val="24"/>
        </w:rPr>
        <w:lastRenderedPageBreak/>
        <w:drawing>
          <wp:inline distT="0" distB="0" distL="0" distR="0" wp14:anchorId="34692C9D" wp14:editId="714E69DD">
            <wp:extent cx="5478780" cy="2606040"/>
            <wp:effectExtent l="0" t="0" r="7620" b="3810"/>
            <wp:docPr id="1229561156" name="Picture 2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780" cy="2606040"/>
                    </a:xfrm>
                    <a:prstGeom prst="rect">
                      <a:avLst/>
                    </a:prstGeom>
                    <a:noFill/>
                    <a:ln>
                      <a:noFill/>
                    </a:ln>
                  </pic:spPr>
                </pic:pic>
              </a:graphicData>
            </a:graphic>
          </wp:inline>
        </w:drawing>
      </w:r>
    </w:p>
    <w:p w14:paraId="7185A721" w14:textId="01C6D871" w:rsidR="003E4E77" w:rsidRPr="003E4E77" w:rsidRDefault="003E4E77" w:rsidP="003E4E77">
      <w:pPr>
        <w:pStyle w:val="Signature"/>
        <w:rPr>
          <w:rFonts w:ascii="Arial" w:hAnsi="Arial" w:cs="Arial"/>
          <w:color w:val="000000" w:themeColor="text1"/>
          <w:szCs w:val="24"/>
          <w:lang w:val="en-US"/>
        </w:rPr>
      </w:pPr>
    </w:p>
    <w:p w14:paraId="2F698DD5" w14:textId="77777777" w:rsidR="003E4E77" w:rsidRPr="003E4E77" w:rsidRDefault="003E4E77" w:rsidP="003E4E77">
      <w:pPr>
        <w:pStyle w:val="Signature"/>
        <w:jc w:val="center"/>
        <w:rPr>
          <w:rFonts w:ascii="Arial" w:hAnsi="Arial" w:cs="Arial"/>
          <w:color w:val="000000" w:themeColor="text1"/>
          <w:szCs w:val="24"/>
          <w:lang w:val="en-US"/>
        </w:rPr>
      </w:pPr>
      <w:r w:rsidRPr="003E4E77">
        <w:rPr>
          <w:rFonts w:ascii="Arial" w:hAnsi="Arial" w:cs="Arial"/>
          <w:color w:val="000000" w:themeColor="text1"/>
          <w:szCs w:val="24"/>
          <w:lang w:val="en-US"/>
        </w:rPr>
        <w:t>My account -  On this screen, the user has the ability to change their full name, email, phone number, work type, and description. Changes can be saved using the "Save" button or reverted using the "Revert Changes" button.</w:t>
      </w:r>
    </w:p>
    <w:p w14:paraId="7F72ED21" w14:textId="5265312A" w:rsidR="003E4E77" w:rsidRPr="003E4E77" w:rsidRDefault="003E4E77" w:rsidP="003E4E77">
      <w:pPr>
        <w:pStyle w:val="Signature"/>
        <w:jc w:val="center"/>
        <w:rPr>
          <w:rFonts w:ascii="Arial" w:hAnsi="Arial" w:cs="Arial"/>
          <w:color w:val="000000" w:themeColor="text1"/>
          <w:szCs w:val="24"/>
        </w:rPr>
      </w:pPr>
      <w:r w:rsidRPr="003E4E77">
        <w:rPr>
          <w:rFonts w:ascii="Arial" w:hAnsi="Arial" w:cs="Arial"/>
          <w:color w:val="000000" w:themeColor="text1"/>
          <w:szCs w:val="24"/>
        </w:rPr>
        <w:drawing>
          <wp:inline distT="0" distB="0" distL="0" distR="0" wp14:anchorId="41E1414D" wp14:editId="2E2EBF14">
            <wp:extent cx="5730240" cy="2712720"/>
            <wp:effectExtent l="0" t="0" r="3810" b="0"/>
            <wp:docPr id="1477950440" name="Picture 2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2712720"/>
                    </a:xfrm>
                    <a:prstGeom prst="rect">
                      <a:avLst/>
                    </a:prstGeom>
                    <a:noFill/>
                    <a:ln>
                      <a:noFill/>
                    </a:ln>
                  </pic:spPr>
                </pic:pic>
              </a:graphicData>
            </a:graphic>
          </wp:inline>
        </w:drawing>
      </w:r>
    </w:p>
    <w:p w14:paraId="77001980" w14:textId="446A1847" w:rsidR="003E4E77" w:rsidRPr="003E4E77" w:rsidRDefault="003E4E77" w:rsidP="003E4E77">
      <w:pPr>
        <w:pStyle w:val="Signature"/>
        <w:rPr>
          <w:rFonts w:ascii="Arial" w:hAnsi="Arial" w:cs="Arial"/>
          <w:color w:val="000000" w:themeColor="text1"/>
          <w:szCs w:val="24"/>
          <w:lang w:val="en-US"/>
        </w:rPr>
      </w:pPr>
    </w:p>
    <w:p w14:paraId="59DF2FEC" w14:textId="77777777" w:rsidR="003E4E77" w:rsidRPr="003E4E77" w:rsidRDefault="003E4E77" w:rsidP="003E4E77">
      <w:pPr>
        <w:pStyle w:val="Signature"/>
        <w:jc w:val="center"/>
        <w:rPr>
          <w:rFonts w:ascii="Arial" w:hAnsi="Arial" w:cs="Arial"/>
          <w:color w:val="000000" w:themeColor="text1"/>
          <w:szCs w:val="24"/>
          <w:lang w:val="en-US"/>
        </w:rPr>
      </w:pPr>
      <w:r w:rsidRPr="003E4E77">
        <w:rPr>
          <w:rFonts w:ascii="Arial" w:hAnsi="Arial" w:cs="Arial"/>
          <w:color w:val="000000" w:themeColor="text1"/>
          <w:szCs w:val="24"/>
          <w:lang w:val="en-US"/>
        </w:rPr>
        <w:t>My Password - To set a new password, the user must enter it in two fields on this screen. If they match, clicking the "Save New Password" button will update the password.</w:t>
      </w:r>
    </w:p>
    <w:p w14:paraId="623E4447" w14:textId="77777777" w:rsidR="003E4E77" w:rsidRPr="003E4E77" w:rsidRDefault="003E4E77" w:rsidP="003E4E77">
      <w:pPr>
        <w:pStyle w:val="Signature"/>
        <w:jc w:val="center"/>
        <w:rPr>
          <w:rFonts w:ascii="Arial" w:hAnsi="Arial" w:cs="Arial"/>
          <w:color w:val="000000" w:themeColor="text1"/>
          <w:szCs w:val="24"/>
          <w:lang w:val="en-US"/>
        </w:rPr>
      </w:pPr>
    </w:p>
    <w:p w14:paraId="09CE45F1" w14:textId="1C3D363A" w:rsidR="003E4E77" w:rsidRPr="003E4E77" w:rsidRDefault="003E4E77" w:rsidP="003E4E77">
      <w:pPr>
        <w:pStyle w:val="Signature"/>
        <w:jc w:val="center"/>
        <w:rPr>
          <w:rFonts w:ascii="Arial" w:hAnsi="Arial" w:cs="Arial"/>
          <w:color w:val="000000" w:themeColor="text1"/>
          <w:szCs w:val="24"/>
        </w:rPr>
      </w:pPr>
      <w:r w:rsidRPr="003E4E77">
        <w:rPr>
          <w:rFonts w:ascii="Arial" w:hAnsi="Arial" w:cs="Arial"/>
          <w:color w:val="000000" w:themeColor="text1"/>
          <w:szCs w:val="24"/>
        </w:rPr>
        <w:drawing>
          <wp:inline distT="0" distB="0" distL="0" distR="0" wp14:anchorId="7992FEA3" wp14:editId="00AD87BE">
            <wp:extent cx="5730240" cy="2697480"/>
            <wp:effectExtent l="0" t="0" r="3810" b="7620"/>
            <wp:docPr id="492984255" name="Picture 2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697480"/>
                    </a:xfrm>
                    <a:prstGeom prst="rect">
                      <a:avLst/>
                    </a:prstGeom>
                    <a:noFill/>
                    <a:ln>
                      <a:noFill/>
                    </a:ln>
                  </pic:spPr>
                </pic:pic>
              </a:graphicData>
            </a:graphic>
          </wp:inline>
        </w:drawing>
      </w:r>
    </w:p>
    <w:p w14:paraId="31C63771" w14:textId="77777777" w:rsidR="003E4E77" w:rsidRPr="003E4E77" w:rsidRDefault="003E4E77" w:rsidP="003E4E77">
      <w:pPr>
        <w:pStyle w:val="Signature"/>
        <w:jc w:val="center"/>
        <w:rPr>
          <w:rFonts w:ascii="Arial" w:hAnsi="Arial" w:cs="Arial"/>
          <w:color w:val="000000" w:themeColor="text1"/>
          <w:szCs w:val="24"/>
          <w:lang w:val="en-US"/>
        </w:rPr>
      </w:pPr>
      <w:r w:rsidRPr="003E4E77">
        <w:rPr>
          <w:rFonts w:ascii="Arial" w:hAnsi="Arial" w:cs="Arial"/>
          <w:color w:val="000000" w:themeColor="text1"/>
          <w:szCs w:val="24"/>
          <w:lang w:val="en-US"/>
        </w:rPr>
        <w:lastRenderedPageBreak/>
        <w:t xml:space="preserve">Search - this page is available to all users and is used to search for tutors available in the application. The user must enter the criteria for the tutor they are looking for: either type in the tutor's name or select the subject and level of interest from a list. They can also choose </w:t>
      </w:r>
      <w:r w:rsidRPr="003E4E77">
        <w:rPr>
          <w:rFonts w:ascii="Arial" w:hAnsi="Arial" w:cs="Arial"/>
          <w:color w:val="000000" w:themeColor="text1"/>
          <w:szCs w:val="24"/>
          <w:lang w:val="en-US"/>
        </w:rPr>
        <w:br/>
        <w:t>a location if they are interested in in-person tutoring. After clicking the "Search" button, a list of tutors matching the selected criteria will be displayed.</w:t>
      </w:r>
    </w:p>
    <w:p w14:paraId="1C49AAB7" w14:textId="19B6E9CA" w:rsidR="003E4E77" w:rsidRPr="003E4E77" w:rsidRDefault="003E4E77" w:rsidP="003E4E77">
      <w:pPr>
        <w:pStyle w:val="Signature"/>
        <w:jc w:val="center"/>
        <w:rPr>
          <w:rFonts w:ascii="Arial" w:hAnsi="Arial" w:cs="Arial"/>
          <w:color w:val="000000" w:themeColor="text1"/>
          <w:szCs w:val="24"/>
        </w:rPr>
      </w:pPr>
      <w:r w:rsidRPr="003E4E77">
        <w:rPr>
          <w:rFonts w:ascii="Arial" w:hAnsi="Arial" w:cs="Arial"/>
          <w:color w:val="000000" w:themeColor="text1"/>
          <w:szCs w:val="24"/>
        </w:rPr>
        <w:drawing>
          <wp:inline distT="0" distB="0" distL="0" distR="0" wp14:anchorId="173FA0FD" wp14:editId="037AD12A">
            <wp:extent cx="5730240" cy="2712720"/>
            <wp:effectExtent l="0" t="0" r="3810" b="0"/>
            <wp:docPr id="824405024" name="Picture 2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712720"/>
                    </a:xfrm>
                    <a:prstGeom prst="rect">
                      <a:avLst/>
                    </a:prstGeom>
                    <a:noFill/>
                    <a:ln>
                      <a:noFill/>
                    </a:ln>
                  </pic:spPr>
                </pic:pic>
              </a:graphicData>
            </a:graphic>
          </wp:inline>
        </w:drawing>
      </w:r>
    </w:p>
    <w:p w14:paraId="600FB3A0" w14:textId="77777777" w:rsidR="003E4E77" w:rsidRPr="003E4E77" w:rsidRDefault="003E4E77" w:rsidP="003E4E77">
      <w:pPr>
        <w:pStyle w:val="Signature"/>
        <w:jc w:val="center"/>
        <w:rPr>
          <w:rFonts w:ascii="Arial" w:hAnsi="Arial" w:cs="Arial"/>
          <w:color w:val="000000" w:themeColor="text1"/>
          <w:szCs w:val="24"/>
          <w:lang w:val="en-US"/>
        </w:rPr>
      </w:pPr>
      <w:r w:rsidRPr="003E4E77">
        <w:rPr>
          <w:rFonts w:ascii="Arial" w:hAnsi="Arial" w:cs="Arial"/>
          <w:color w:val="000000" w:themeColor="text1"/>
          <w:szCs w:val="24"/>
          <w:lang w:val="en-US"/>
        </w:rPr>
        <w:t>Search result - After clicking the "Search" button, the user sees a list of available tutors that match their criteria. The user can see the tutor's name, their teaching mode, and the rating given by their students. To open the tutor's profile, the user must click the button with three dots in the first column of the list.</w:t>
      </w:r>
    </w:p>
    <w:p w14:paraId="556AEAEC" w14:textId="77777777" w:rsidR="003E4E77" w:rsidRPr="003E4E77" w:rsidRDefault="003E4E77" w:rsidP="003E4E77">
      <w:pPr>
        <w:pStyle w:val="Signature"/>
        <w:jc w:val="center"/>
        <w:rPr>
          <w:rFonts w:ascii="Arial" w:hAnsi="Arial" w:cs="Arial"/>
          <w:color w:val="000000" w:themeColor="text1"/>
          <w:szCs w:val="24"/>
          <w:lang w:val="en-US"/>
        </w:rPr>
      </w:pPr>
    </w:p>
    <w:p w14:paraId="01C34BDC" w14:textId="0AD8D64D" w:rsidR="003E4E77" w:rsidRPr="003E4E77" w:rsidRDefault="003E4E77" w:rsidP="003E4E77">
      <w:pPr>
        <w:pStyle w:val="Signature"/>
        <w:jc w:val="center"/>
        <w:rPr>
          <w:rFonts w:ascii="Arial" w:hAnsi="Arial" w:cs="Arial"/>
          <w:color w:val="000000" w:themeColor="text1"/>
          <w:szCs w:val="24"/>
        </w:rPr>
      </w:pPr>
      <w:r w:rsidRPr="003E4E77">
        <w:rPr>
          <w:rFonts w:ascii="Arial" w:hAnsi="Arial" w:cs="Arial"/>
          <w:color w:val="000000" w:themeColor="text1"/>
          <w:szCs w:val="24"/>
        </w:rPr>
        <w:drawing>
          <wp:inline distT="0" distB="0" distL="0" distR="0" wp14:anchorId="7F0FC16E" wp14:editId="521F0392">
            <wp:extent cx="5730240" cy="2705100"/>
            <wp:effectExtent l="0" t="0" r="3810" b="0"/>
            <wp:docPr id="1459607142" name="Picture 2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2705100"/>
                    </a:xfrm>
                    <a:prstGeom prst="rect">
                      <a:avLst/>
                    </a:prstGeom>
                    <a:noFill/>
                    <a:ln>
                      <a:noFill/>
                    </a:ln>
                  </pic:spPr>
                </pic:pic>
              </a:graphicData>
            </a:graphic>
          </wp:inline>
        </w:drawing>
      </w:r>
    </w:p>
    <w:p w14:paraId="4868359E" w14:textId="77777777" w:rsidR="003E4E77" w:rsidRPr="003E4E77" w:rsidRDefault="003E4E77" w:rsidP="003E4E77">
      <w:pPr>
        <w:pStyle w:val="Signature"/>
        <w:jc w:val="center"/>
        <w:rPr>
          <w:rFonts w:ascii="Arial" w:hAnsi="Arial" w:cs="Arial"/>
          <w:color w:val="000000" w:themeColor="text1"/>
          <w:szCs w:val="24"/>
          <w:lang w:val="en-US"/>
        </w:rPr>
      </w:pPr>
      <w:r w:rsidRPr="003E4E77">
        <w:rPr>
          <w:rFonts w:ascii="Arial" w:hAnsi="Arial" w:cs="Arial"/>
          <w:color w:val="000000" w:themeColor="text1"/>
          <w:szCs w:val="24"/>
          <w:lang w:val="en-US"/>
        </w:rPr>
        <w:t>Tutor - After entering the tutor's profile, the user will see detailed information such as the tutor's name, worktype, phone number, email, rating and description.. Additionally, the profile displays a list of the tutor's competences and a list of cities where they offer tutoring services.</w:t>
      </w:r>
    </w:p>
    <w:p w14:paraId="60DDBBF3" w14:textId="77777777" w:rsidR="003E4E77" w:rsidRPr="003E4E77" w:rsidRDefault="003E4E77" w:rsidP="003E4E77">
      <w:pPr>
        <w:pStyle w:val="Signature"/>
        <w:jc w:val="center"/>
        <w:rPr>
          <w:rFonts w:ascii="Arial" w:hAnsi="Arial" w:cs="Arial"/>
          <w:color w:val="000000" w:themeColor="text1"/>
          <w:szCs w:val="24"/>
          <w:lang w:val="en-US"/>
        </w:rPr>
      </w:pPr>
    </w:p>
    <w:p w14:paraId="3580330B" w14:textId="35324299" w:rsidR="003E4E77" w:rsidRPr="003E4E77" w:rsidRDefault="003E4E77" w:rsidP="003E4E77">
      <w:pPr>
        <w:pStyle w:val="Signature"/>
        <w:jc w:val="center"/>
        <w:rPr>
          <w:rFonts w:ascii="Arial" w:hAnsi="Arial" w:cs="Arial"/>
          <w:color w:val="000000" w:themeColor="text1"/>
          <w:szCs w:val="24"/>
        </w:rPr>
      </w:pPr>
    </w:p>
    <w:p w14:paraId="1232F7B4" w14:textId="77777777" w:rsidR="003E4E77" w:rsidRPr="003E4E77" w:rsidRDefault="003E4E77" w:rsidP="003E4E77">
      <w:pPr>
        <w:pStyle w:val="Signature"/>
        <w:jc w:val="center"/>
        <w:rPr>
          <w:rFonts w:ascii="Arial" w:hAnsi="Arial" w:cs="Arial"/>
          <w:color w:val="000000" w:themeColor="text1"/>
          <w:szCs w:val="24"/>
        </w:rPr>
      </w:pPr>
    </w:p>
    <w:p w14:paraId="48556B8A" w14:textId="131FC261" w:rsidR="003E4E77" w:rsidRPr="003E4E77" w:rsidRDefault="003E4E77" w:rsidP="003E4E77">
      <w:pPr>
        <w:pStyle w:val="Signature"/>
        <w:jc w:val="center"/>
        <w:rPr>
          <w:rFonts w:ascii="Arial" w:hAnsi="Arial" w:cs="Arial"/>
          <w:color w:val="000000" w:themeColor="text1"/>
          <w:szCs w:val="24"/>
        </w:rPr>
      </w:pPr>
      <w:r w:rsidRPr="003E4E77">
        <w:rPr>
          <w:rFonts w:ascii="Arial" w:hAnsi="Arial" w:cs="Arial"/>
          <w:color w:val="000000" w:themeColor="text1"/>
          <w:szCs w:val="24"/>
        </w:rPr>
        <w:lastRenderedPageBreak/>
        <w:drawing>
          <wp:inline distT="0" distB="0" distL="0" distR="0" wp14:anchorId="1A7C89A8" wp14:editId="41BD3825">
            <wp:extent cx="5730240" cy="2705100"/>
            <wp:effectExtent l="0" t="0" r="3810" b="0"/>
            <wp:docPr id="197650068" name="Picture 2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2705100"/>
                    </a:xfrm>
                    <a:prstGeom prst="rect">
                      <a:avLst/>
                    </a:prstGeom>
                    <a:noFill/>
                    <a:ln>
                      <a:noFill/>
                    </a:ln>
                  </pic:spPr>
                </pic:pic>
              </a:graphicData>
            </a:graphic>
          </wp:inline>
        </w:drawing>
      </w:r>
    </w:p>
    <w:p w14:paraId="1EAE44D3" w14:textId="77777777" w:rsidR="003E4E77" w:rsidRPr="003E4E77" w:rsidRDefault="003E4E77" w:rsidP="003E4E77">
      <w:pPr>
        <w:pStyle w:val="Signature"/>
        <w:jc w:val="center"/>
        <w:rPr>
          <w:rFonts w:ascii="Arial" w:hAnsi="Arial" w:cs="Arial"/>
          <w:color w:val="000000" w:themeColor="text1"/>
          <w:szCs w:val="24"/>
          <w:lang w:val="en-US"/>
        </w:rPr>
      </w:pPr>
      <w:r w:rsidRPr="003E4E77">
        <w:rPr>
          <w:rFonts w:ascii="Arial" w:hAnsi="Arial" w:cs="Arial"/>
          <w:color w:val="000000" w:themeColor="text1"/>
          <w:szCs w:val="24"/>
          <w:lang w:val="en-US"/>
        </w:rPr>
        <w:t>My Competences - here, the user can remove their competencies by pressing the corresponding button in the DEL column or add a new one by selecting a Subject and Level, and then clicking the "+ Add Competence" button.</w:t>
      </w:r>
    </w:p>
    <w:p w14:paraId="1E930CE0" w14:textId="77777777" w:rsidR="003E4E77" w:rsidRPr="003E4E77" w:rsidRDefault="003E4E77" w:rsidP="003E4E77">
      <w:pPr>
        <w:pStyle w:val="Signature"/>
        <w:jc w:val="center"/>
        <w:rPr>
          <w:rFonts w:ascii="Arial" w:hAnsi="Arial" w:cs="Arial"/>
          <w:color w:val="000000" w:themeColor="text1"/>
          <w:szCs w:val="24"/>
          <w:lang w:val="en-US"/>
        </w:rPr>
      </w:pPr>
    </w:p>
    <w:p w14:paraId="0A61A606" w14:textId="4E79635C" w:rsidR="003E4E77" w:rsidRPr="003E4E77" w:rsidRDefault="003E4E77" w:rsidP="003E4E77">
      <w:pPr>
        <w:pStyle w:val="Signature"/>
        <w:jc w:val="center"/>
        <w:rPr>
          <w:rFonts w:ascii="Arial" w:hAnsi="Arial" w:cs="Arial"/>
          <w:color w:val="000000" w:themeColor="text1"/>
          <w:szCs w:val="24"/>
        </w:rPr>
      </w:pPr>
      <w:r w:rsidRPr="003E4E77">
        <w:rPr>
          <w:rFonts w:ascii="Arial" w:hAnsi="Arial" w:cs="Arial"/>
          <w:color w:val="000000" w:themeColor="text1"/>
          <w:szCs w:val="24"/>
        </w:rPr>
        <w:drawing>
          <wp:inline distT="0" distB="0" distL="0" distR="0" wp14:anchorId="36B9ACB3" wp14:editId="0C450264">
            <wp:extent cx="5730240" cy="2682240"/>
            <wp:effectExtent l="0" t="0" r="3810" b="3810"/>
            <wp:docPr id="1317468618" name="Picture 2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2682240"/>
                    </a:xfrm>
                    <a:prstGeom prst="rect">
                      <a:avLst/>
                    </a:prstGeom>
                    <a:noFill/>
                    <a:ln>
                      <a:noFill/>
                    </a:ln>
                  </pic:spPr>
                </pic:pic>
              </a:graphicData>
            </a:graphic>
          </wp:inline>
        </w:drawing>
      </w:r>
    </w:p>
    <w:p w14:paraId="0DDD547F" w14:textId="77777777" w:rsidR="003E4E77" w:rsidRPr="003E4E77" w:rsidRDefault="003E4E77" w:rsidP="003E4E77">
      <w:pPr>
        <w:pStyle w:val="Signature"/>
        <w:jc w:val="center"/>
        <w:rPr>
          <w:rFonts w:ascii="Arial" w:hAnsi="Arial" w:cs="Arial"/>
          <w:color w:val="000000" w:themeColor="text1"/>
          <w:szCs w:val="24"/>
          <w:lang w:val="en-US"/>
        </w:rPr>
      </w:pPr>
      <w:r w:rsidRPr="003E4E77">
        <w:rPr>
          <w:rFonts w:ascii="Arial" w:hAnsi="Arial" w:cs="Arial"/>
          <w:color w:val="000000" w:themeColor="text1"/>
          <w:szCs w:val="24"/>
          <w:lang w:val="en-US"/>
        </w:rPr>
        <w:t xml:space="preserve">My Cities - here, the user can remove their cities by pressing the corresponding DEL button in the column or add a new one by selecting it from the dropdown, and then clicking the </w:t>
      </w:r>
      <w:r w:rsidRPr="003E4E77">
        <w:rPr>
          <w:rFonts w:ascii="Arial" w:hAnsi="Arial" w:cs="Arial"/>
          <w:color w:val="000000" w:themeColor="text1"/>
          <w:szCs w:val="24"/>
          <w:lang w:val="en-US"/>
        </w:rPr>
        <w:br/>
        <w:t>"+ Add Competence" button.</w:t>
      </w:r>
    </w:p>
    <w:p w14:paraId="7EFF4DD8" w14:textId="12AF38E4" w:rsidR="003E4E77" w:rsidRDefault="003E4E77" w:rsidP="003E4E77">
      <w:pPr>
        <w:pStyle w:val="Signature"/>
        <w:jc w:val="center"/>
        <w:rPr>
          <w:rFonts w:ascii="Arial" w:hAnsi="Arial" w:cs="Arial"/>
          <w:color w:val="000000" w:themeColor="text1"/>
          <w:szCs w:val="24"/>
        </w:rPr>
      </w:pPr>
      <w:r w:rsidRPr="003E4E77">
        <w:rPr>
          <w:rFonts w:ascii="Arial" w:hAnsi="Arial" w:cs="Arial"/>
          <w:color w:val="000000" w:themeColor="text1"/>
          <w:szCs w:val="24"/>
        </w:rPr>
        <w:drawing>
          <wp:inline distT="0" distB="0" distL="0" distR="0" wp14:anchorId="0C23317D" wp14:editId="4EDD1659">
            <wp:extent cx="5730240" cy="2712720"/>
            <wp:effectExtent l="0" t="0" r="3810" b="0"/>
            <wp:docPr id="666134214" name="Picture 216"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 descr="A screenshot of a calenda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2712720"/>
                    </a:xfrm>
                    <a:prstGeom prst="rect">
                      <a:avLst/>
                    </a:prstGeom>
                    <a:noFill/>
                    <a:ln>
                      <a:noFill/>
                    </a:ln>
                  </pic:spPr>
                </pic:pic>
              </a:graphicData>
            </a:graphic>
          </wp:inline>
        </w:drawing>
      </w:r>
    </w:p>
    <w:p w14:paraId="061808B7" w14:textId="77777777" w:rsidR="003E4E77" w:rsidRPr="003E4E77" w:rsidRDefault="003E4E77" w:rsidP="003E4E77">
      <w:pPr>
        <w:pStyle w:val="Signature"/>
        <w:jc w:val="center"/>
        <w:rPr>
          <w:rFonts w:ascii="Arial" w:hAnsi="Arial" w:cs="Arial"/>
          <w:color w:val="000000" w:themeColor="text1"/>
          <w:szCs w:val="24"/>
        </w:rPr>
      </w:pPr>
    </w:p>
    <w:p w14:paraId="5D99FF5E" w14:textId="77777777" w:rsidR="003E4E77" w:rsidRPr="003E4E77" w:rsidRDefault="003E4E77" w:rsidP="003E4E77">
      <w:pPr>
        <w:pStyle w:val="Signature"/>
        <w:jc w:val="center"/>
        <w:rPr>
          <w:rFonts w:ascii="Arial" w:hAnsi="Arial" w:cs="Arial"/>
          <w:color w:val="000000" w:themeColor="text1"/>
          <w:szCs w:val="24"/>
          <w:lang w:val="en-US"/>
        </w:rPr>
      </w:pPr>
      <w:r w:rsidRPr="003E4E77">
        <w:rPr>
          <w:rFonts w:ascii="Arial" w:hAnsi="Arial" w:cs="Arial"/>
          <w:color w:val="000000" w:themeColor="text1"/>
          <w:szCs w:val="24"/>
          <w:lang w:val="en-US"/>
        </w:rPr>
        <w:lastRenderedPageBreak/>
        <w:t>My Calendar - The tutor has access to their own calendar. The calendar displays their availability (marked in light blue) and all the lessons they are scheduled for. Lessons awaiting acceptance are marked in orange, while accepted lessons are marked in green. To view the details of a lesson, the tutor needs to click on the lesson in the calendar.</w:t>
      </w:r>
    </w:p>
    <w:p w14:paraId="77E6A830" w14:textId="77777777" w:rsidR="003E4E77" w:rsidRPr="003E4E77" w:rsidRDefault="003E4E77" w:rsidP="003E4E77">
      <w:pPr>
        <w:pStyle w:val="Signature"/>
        <w:jc w:val="center"/>
        <w:rPr>
          <w:rFonts w:ascii="Arial" w:hAnsi="Arial" w:cs="Arial"/>
          <w:color w:val="000000" w:themeColor="text1"/>
          <w:szCs w:val="24"/>
          <w:lang w:val="en-US"/>
        </w:rPr>
      </w:pPr>
      <w:r w:rsidRPr="003E4E77">
        <w:rPr>
          <w:rFonts w:ascii="Arial" w:hAnsi="Arial" w:cs="Arial"/>
          <w:color w:val="000000" w:themeColor="text1"/>
          <w:szCs w:val="24"/>
          <w:lang w:val="en-US"/>
        </w:rPr>
        <w:br/>
      </w:r>
      <w:r w:rsidRPr="003E4E77">
        <w:rPr>
          <w:rFonts w:ascii="Arial" w:hAnsi="Arial" w:cs="Arial"/>
          <w:color w:val="000000" w:themeColor="text1"/>
          <w:szCs w:val="24"/>
          <w:lang w:val="en-US"/>
        </w:rPr>
        <w:br/>
      </w:r>
      <w:r w:rsidRPr="003E4E77">
        <w:rPr>
          <w:rFonts w:ascii="Arial" w:hAnsi="Arial" w:cs="Arial"/>
          <w:color w:val="000000" w:themeColor="text1"/>
          <w:szCs w:val="24"/>
          <w:lang w:val="en-US"/>
        </w:rPr>
        <w:br/>
      </w:r>
      <w:r w:rsidRPr="003E4E77">
        <w:rPr>
          <w:rFonts w:ascii="Arial" w:hAnsi="Arial" w:cs="Arial"/>
          <w:color w:val="000000" w:themeColor="text1"/>
          <w:szCs w:val="24"/>
          <w:lang w:val="en-US"/>
        </w:rPr>
        <w:br/>
      </w:r>
    </w:p>
    <w:p w14:paraId="66CF40FB" w14:textId="30F1DCC9" w:rsidR="003E4E77" w:rsidRPr="003E4E77" w:rsidRDefault="003E4E77" w:rsidP="003E4E77">
      <w:pPr>
        <w:pStyle w:val="Signature"/>
        <w:jc w:val="center"/>
        <w:rPr>
          <w:rFonts w:ascii="Arial" w:hAnsi="Arial" w:cs="Arial"/>
          <w:color w:val="000000" w:themeColor="text1"/>
          <w:szCs w:val="24"/>
        </w:rPr>
      </w:pPr>
      <w:r w:rsidRPr="003E4E77">
        <w:rPr>
          <w:rFonts w:ascii="Arial" w:hAnsi="Arial" w:cs="Arial"/>
          <w:color w:val="000000" w:themeColor="text1"/>
          <w:szCs w:val="24"/>
        </w:rPr>
        <w:drawing>
          <wp:inline distT="0" distB="0" distL="0" distR="0" wp14:anchorId="3D2E2F73" wp14:editId="2D2CF64E">
            <wp:extent cx="5730240" cy="2735580"/>
            <wp:effectExtent l="0" t="0" r="3810" b="7620"/>
            <wp:docPr id="1532018474" name="Picture 2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2735580"/>
                    </a:xfrm>
                    <a:prstGeom prst="rect">
                      <a:avLst/>
                    </a:prstGeom>
                    <a:noFill/>
                    <a:ln>
                      <a:noFill/>
                    </a:ln>
                  </pic:spPr>
                </pic:pic>
              </a:graphicData>
            </a:graphic>
          </wp:inline>
        </w:drawing>
      </w:r>
    </w:p>
    <w:p w14:paraId="786A4BCB" w14:textId="77777777" w:rsidR="003E4E77" w:rsidRPr="003E4E77" w:rsidRDefault="003E4E77" w:rsidP="003E4E77">
      <w:pPr>
        <w:pStyle w:val="Signature"/>
        <w:jc w:val="center"/>
        <w:rPr>
          <w:rFonts w:ascii="Arial" w:hAnsi="Arial" w:cs="Arial"/>
          <w:color w:val="000000" w:themeColor="text1"/>
          <w:szCs w:val="24"/>
        </w:rPr>
      </w:pPr>
    </w:p>
    <w:p w14:paraId="20EA9991" w14:textId="37E0D315" w:rsidR="003E4E77" w:rsidRPr="003E4E77" w:rsidRDefault="003E4E77" w:rsidP="003E4E77">
      <w:pPr>
        <w:pStyle w:val="Signature"/>
        <w:jc w:val="center"/>
        <w:rPr>
          <w:rFonts w:ascii="Arial" w:hAnsi="Arial" w:cs="Arial"/>
          <w:color w:val="000000" w:themeColor="text1"/>
          <w:szCs w:val="24"/>
        </w:rPr>
      </w:pPr>
      <w:r w:rsidRPr="003E4E77">
        <w:rPr>
          <w:rFonts w:ascii="Arial" w:hAnsi="Arial" w:cs="Arial"/>
          <w:color w:val="000000" w:themeColor="text1"/>
          <w:szCs w:val="24"/>
        </w:rPr>
        <w:drawing>
          <wp:inline distT="0" distB="0" distL="0" distR="0" wp14:anchorId="2FDF1A9B" wp14:editId="12ADFD73">
            <wp:extent cx="5730240" cy="2705100"/>
            <wp:effectExtent l="0" t="0" r="3810" b="0"/>
            <wp:docPr id="1261621294" name="Picture 2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2705100"/>
                    </a:xfrm>
                    <a:prstGeom prst="rect">
                      <a:avLst/>
                    </a:prstGeom>
                    <a:noFill/>
                    <a:ln>
                      <a:noFill/>
                    </a:ln>
                  </pic:spPr>
                </pic:pic>
              </a:graphicData>
            </a:graphic>
          </wp:inline>
        </w:drawing>
      </w:r>
    </w:p>
    <w:p w14:paraId="48CA15E7" w14:textId="77777777" w:rsidR="003E4E77" w:rsidRPr="003E4E77" w:rsidRDefault="003E4E77" w:rsidP="003E4E77">
      <w:pPr>
        <w:pStyle w:val="Signature"/>
        <w:jc w:val="center"/>
        <w:rPr>
          <w:rFonts w:ascii="Arial" w:hAnsi="Arial" w:cs="Arial"/>
          <w:color w:val="000000" w:themeColor="text1"/>
          <w:szCs w:val="24"/>
          <w:lang w:val="en-US"/>
        </w:rPr>
      </w:pPr>
    </w:p>
    <w:p w14:paraId="0BB72533" w14:textId="77777777" w:rsidR="003E4E77" w:rsidRPr="003E4E77" w:rsidRDefault="003E4E77" w:rsidP="003E4E77">
      <w:pPr>
        <w:pStyle w:val="Signature"/>
        <w:jc w:val="center"/>
        <w:rPr>
          <w:rFonts w:ascii="Arial" w:hAnsi="Arial" w:cs="Arial"/>
          <w:color w:val="000000" w:themeColor="text1"/>
          <w:szCs w:val="24"/>
          <w:lang w:val="en-US"/>
        </w:rPr>
      </w:pPr>
      <w:r w:rsidRPr="003E4E77">
        <w:rPr>
          <w:rFonts w:ascii="Arial" w:hAnsi="Arial" w:cs="Arial"/>
          <w:color w:val="000000" w:themeColor="text1"/>
          <w:szCs w:val="24"/>
          <w:lang w:val="en-US"/>
        </w:rPr>
        <w:t>My Availability - In the second tab, Availability,  the tutor can add or remove their availability. There are two options: "Set Single Time" and "Set Recurring Time". For the first option, the tutor selects a date along with a start time and an end time. Then they click "Add" or "Remove" to either add or remove availability for that single day. The second option allows the tutor to set availability for a selected period of time. After choosing this option, the tutor selects a start date and an end date, then sets availability for each day of the week. They then click "Add" or "Remove" to either add or remove availability for the selected time period.</w:t>
      </w:r>
    </w:p>
    <w:p w14:paraId="0C1AC6AF" w14:textId="77777777" w:rsidR="003E4E77" w:rsidRPr="003E4E77" w:rsidRDefault="003E4E77" w:rsidP="003E4E77">
      <w:pPr>
        <w:pStyle w:val="Signature"/>
        <w:jc w:val="center"/>
        <w:rPr>
          <w:rFonts w:ascii="Arial" w:hAnsi="Arial" w:cs="Arial"/>
          <w:color w:val="000000" w:themeColor="text1"/>
          <w:szCs w:val="24"/>
          <w:lang w:val="en-US"/>
        </w:rPr>
      </w:pPr>
    </w:p>
    <w:p w14:paraId="7A44E10A" w14:textId="38ECA1F4" w:rsidR="003E4E77" w:rsidRPr="003E4E77" w:rsidRDefault="003E4E77" w:rsidP="003E4E77">
      <w:pPr>
        <w:pStyle w:val="Signature"/>
        <w:rPr>
          <w:rFonts w:ascii="Arial" w:hAnsi="Arial" w:cs="Arial"/>
          <w:color w:val="000000" w:themeColor="text1"/>
          <w:szCs w:val="24"/>
        </w:rPr>
      </w:pPr>
      <w:r w:rsidRPr="003E4E77">
        <w:rPr>
          <w:rFonts w:ascii="Arial" w:hAnsi="Arial" w:cs="Arial"/>
          <w:color w:val="000000" w:themeColor="text1"/>
          <w:szCs w:val="24"/>
        </w:rPr>
        <w:lastRenderedPageBreak/>
        <w:drawing>
          <wp:inline distT="0" distB="0" distL="0" distR="0" wp14:anchorId="1D0C7F42" wp14:editId="33ED7D4C">
            <wp:extent cx="5219700" cy="6271260"/>
            <wp:effectExtent l="0" t="0" r="0" b="0"/>
            <wp:docPr id="2088396466" name="Picture 2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6271260"/>
                    </a:xfrm>
                    <a:prstGeom prst="rect">
                      <a:avLst/>
                    </a:prstGeom>
                    <a:noFill/>
                    <a:ln>
                      <a:noFill/>
                    </a:ln>
                  </pic:spPr>
                </pic:pic>
              </a:graphicData>
            </a:graphic>
          </wp:inline>
        </w:drawing>
      </w:r>
    </w:p>
    <w:p w14:paraId="51513A7C" w14:textId="77777777" w:rsidR="003E4E77" w:rsidRPr="003E4E77" w:rsidRDefault="003E4E77" w:rsidP="003E4E77">
      <w:pPr>
        <w:pStyle w:val="Signature"/>
        <w:jc w:val="center"/>
        <w:rPr>
          <w:rFonts w:ascii="Arial" w:hAnsi="Arial" w:cs="Arial"/>
          <w:color w:val="000000" w:themeColor="text1"/>
          <w:szCs w:val="24"/>
          <w:lang w:val="en-US"/>
        </w:rPr>
      </w:pPr>
    </w:p>
    <w:p w14:paraId="343D7AD1" w14:textId="77777777" w:rsidR="003E4E77" w:rsidRPr="003E4E77" w:rsidRDefault="003E4E77" w:rsidP="003E4E77">
      <w:pPr>
        <w:pStyle w:val="Signature"/>
        <w:jc w:val="center"/>
        <w:rPr>
          <w:rFonts w:ascii="Arial" w:hAnsi="Arial" w:cs="Arial"/>
          <w:color w:val="000000" w:themeColor="text1"/>
          <w:szCs w:val="24"/>
          <w:lang w:val="en-US"/>
        </w:rPr>
      </w:pPr>
      <w:r w:rsidRPr="003E4E77">
        <w:rPr>
          <w:rFonts w:ascii="Arial" w:hAnsi="Arial" w:cs="Arial"/>
          <w:color w:val="000000" w:themeColor="text1"/>
          <w:szCs w:val="24"/>
          <w:lang w:val="en-US"/>
        </w:rPr>
        <w:t>Lesson pending acceptance - When a tutor wants to accept or reject a lesson, they must first view its details. They can do this from their calendar, the list of lessons in their profile, or from the notifications list. Once in the details, the tutor can modify the lesson topic to provide information to the student. Then, they can click the "Accept Lesson" button to approve the lesson or the "Cancel Lesson" button to cancel it. Once accepted, the lesson will turn green in the calendar, and if cancelled, it will disappear entirely from the calendar.</w:t>
      </w:r>
    </w:p>
    <w:p w14:paraId="359D809D" w14:textId="579AA39B" w:rsidR="003E4E77" w:rsidRPr="003E4E77" w:rsidRDefault="003E4E77" w:rsidP="003E4E77">
      <w:pPr>
        <w:pStyle w:val="Signature"/>
        <w:rPr>
          <w:rFonts w:ascii="Arial" w:hAnsi="Arial" w:cs="Arial"/>
          <w:color w:val="000000" w:themeColor="text1"/>
          <w:szCs w:val="24"/>
        </w:rPr>
      </w:pPr>
      <w:r w:rsidRPr="003E4E77">
        <w:rPr>
          <w:rFonts w:ascii="Arial" w:hAnsi="Arial" w:cs="Arial"/>
          <w:color w:val="000000" w:themeColor="text1"/>
          <w:szCs w:val="24"/>
        </w:rPr>
        <w:lastRenderedPageBreak/>
        <w:drawing>
          <wp:inline distT="0" distB="0" distL="0" distR="0" wp14:anchorId="037ABD61" wp14:editId="49F859D2">
            <wp:extent cx="5219700" cy="6248400"/>
            <wp:effectExtent l="0" t="0" r="0" b="0"/>
            <wp:docPr id="1111953796" name="Picture 2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700" cy="6248400"/>
                    </a:xfrm>
                    <a:prstGeom prst="rect">
                      <a:avLst/>
                    </a:prstGeom>
                    <a:noFill/>
                    <a:ln>
                      <a:noFill/>
                    </a:ln>
                  </pic:spPr>
                </pic:pic>
              </a:graphicData>
            </a:graphic>
          </wp:inline>
        </w:drawing>
      </w:r>
    </w:p>
    <w:p w14:paraId="765BD4F5" w14:textId="3E940E49" w:rsidR="003E4E77" w:rsidRPr="003E4E77" w:rsidRDefault="003E4E77" w:rsidP="003E4E77">
      <w:pPr>
        <w:pStyle w:val="Signature"/>
        <w:rPr>
          <w:rFonts w:ascii="Arial" w:hAnsi="Arial" w:cs="Arial"/>
          <w:color w:val="000000" w:themeColor="text1"/>
          <w:szCs w:val="24"/>
          <w:lang w:val="en-US"/>
        </w:rPr>
      </w:pPr>
    </w:p>
    <w:p w14:paraId="3C05B79C" w14:textId="77777777" w:rsidR="003E4E77" w:rsidRPr="003E4E77" w:rsidRDefault="003E4E77" w:rsidP="003E4E77">
      <w:pPr>
        <w:pStyle w:val="Signature"/>
        <w:jc w:val="center"/>
        <w:rPr>
          <w:rFonts w:ascii="Arial" w:hAnsi="Arial" w:cs="Arial"/>
          <w:color w:val="000000" w:themeColor="text1"/>
          <w:szCs w:val="24"/>
          <w:lang w:val="en-US"/>
        </w:rPr>
      </w:pPr>
    </w:p>
    <w:p w14:paraId="4261B835" w14:textId="77777777" w:rsidR="003E4E77" w:rsidRPr="003E4E77" w:rsidRDefault="003E4E77" w:rsidP="003E4E77">
      <w:pPr>
        <w:pStyle w:val="Signature"/>
        <w:jc w:val="center"/>
        <w:rPr>
          <w:rFonts w:ascii="Arial" w:hAnsi="Arial" w:cs="Arial"/>
          <w:color w:val="000000" w:themeColor="text1"/>
          <w:szCs w:val="24"/>
          <w:lang w:val="en-US"/>
        </w:rPr>
      </w:pPr>
      <w:r w:rsidRPr="003E4E77">
        <w:rPr>
          <w:rFonts w:ascii="Arial" w:hAnsi="Arial" w:cs="Arial"/>
          <w:color w:val="000000" w:themeColor="text1"/>
          <w:szCs w:val="24"/>
          <w:lang w:val="en-US"/>
        </w:rPr>
        <w:t>Lesson Postponed by Student - When a lesson is rescheduled by the student, the tutor will receive a notification, and the lesson will appear in the calendar in orange. Upon viewing the lesson details, the tutor can either accept the new lesson time by clicking the "Accept Lesson" button or reject it by clicking the "Cancel Lesson" button.</w:t>
      </w:r>
    </w:p>
    <w:p w14:paraId="39E4AF9B" w14:textId="77777777" w:rsidR="003E4E77" w:rsidRPr="003E4E77" w:rsidRDefault="003E4E77" w:rsidP="003E4E77">
      <w:pPr>
        <w:pStyle w:val="Signature"/>
        <w:jc w:val="center"/>
        <w:rPr>
          <w:rFonts w:ascii="Arial" w:hAnsi="Arial" w:cs="Arial"/>
          <w:color w:val="000000" w:themeColor="text1"/>
          <w:szCs w:val="24"/>
          <w:lang w:val="en-US"/>
        </w:rPr>
      </w:pPr>
    </w:p>
    <w:p w14:paraId="1531ABCC" w14:textId="50F4D44B" w:rsidR="003E4E77" w:rsidRPr="003E4E77" w:rsidRDefault="003E4E77" w:rsidP="003E4E77">
      <w:pPr>
        <w:pStyle w:val="Signature"/>
        <w:jc w:val="center"/>
        <w:rPr>
          <w:rFonts w:ascii="Arial" w:hAnsi="Arial" w:cs="Arial"/>
          <w:color w:val="000000" w:themeColor="text1"/>
          <w:szCs w:val="24"/>
        </w:rPr>
      </w:pPr>
    </w:p>
    <w:p w14:paraId="2D986676" w14:textId="77777777" w:rsidR="003E4E77" w:rsidRPr="003E4E77" w:rsidRDefault="003E4E77" w:rsidP="003E4E77">
      <w:pPr>
        <w:pStyle w:val="Signature"/>
        <w:jc w:val="center"/>
        <w:rPr>
          <w:rFonts w:ascii="Arial" w:hAnsi="Arial" w:cs="Arial"/>
          <w:color w:val="000000" w:themeColor="text1"/>
          <w:szCs w:val="24"/>
        </w:rPr>
      </w:pPr>
    </w:p>
    <w:p w14:paraId="4A9F7CEE" w14:textId="1F9FB3EF" w:rsidR="003E4E77" w:rsidRPr="003E4E77" w:rsidRDefault="003E4E77" w:rsidP="003E4E77">
      <w:pPr>
        <w:pStyle w:val="Signature"/>
        <w:rPr>
          <w:rFonts w:ascii="Arial" w:hAnsi="Arial" w:cs="Arial"/>
          <w:color w:val="000000" w:themeColor="text1"/>
          <w:szCs w:val="24"/>
        </w:rPr>
      </w:pPr>
      <w:r w:rsidRPr="003E4E77">
        <w:rPr>
          <w:rFonts w:ascii="Arial" w:hAnsi="Arial" w:cs="Arial"/>
          <w:color w:val="000000" w:themeColor="text1"/>
          <w:szCs w:val="24"/>
        </w:rPr>
        <w:lastRenderedPageBreak/>
        <w:drawing>
          <wp:inline distT="0" distB="0" distL="0" distR="0" wp14:anchorId="16BFE0C6" wp14:editId="04B1448E">
            <wp:extent cx="5516880" cy="2606040"/>
            <wp:effectExtent l="0" t="0" r="7620" b="3810"/>
            <wp:docPr id="1325560422" name="Picture 2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6880" cy="2606040"/>
                    </a:xfrm>
                    <a:prstGeom prst="rect">
                      <a:avLst/>
                    </a:prstGeom>
                    <a:noFill/>
                    <a:ln>
                      <a:noFill/>
                    </a:ln>
                  </pic:spPr>
                </pic:pic>
              </a:graphicData>
            </a:graphic>
          </wp:inline>
        </w:drawing>
      </w:r>
    </w:p>
    <w:p w14:paraId="2258AA90" w14:textId="77777777" w:rsidR="003E4E77" w:rsidRDefault="003E4E77" w:rsidP="003E4E77">
      <w:pPr>
        <w:pStyle w:val="Signature"/>
        <w:jc w:val="center"/>
        <w:rPr>
          <w:rFonts w:ascii="Arial" w:hAnsi="Arial" w:cs="Arial"/>
          <w:i/>
          <w:iCs/>
          <w:color w:val="000000" w:themeColor="text1"/>
          <w:szCs w:val="24"/>
          <w:lang w:val="en-US"/>
        </w:rPr>
      </w:pPr>
    </w:p>
    <w:p w14:paraId="0AD2379A" w14:textId="78D1C3FD" w:rsidR="003E4E77" w:rsidRPr="003E4E77" w:rsidRDefault="003E4E77" w:rsidP="003E4E77">
      <w:pPr>
        <w:pStyle w:val="Signature"/>
        <w:jc w:val="center"/>
        <w:rPr>
          <w:rFonts w:ascii="Arial" w:hAnsi="Arial" w:cs="Arial"/>
          <w:color w:val="000000" w:themeColor="text1"/>
          <w:szCs w:val="24"/>
          <w:lang w:val="en-US"/>
        </w:rPr>
      </w:pPr>
      <w:r w:rsidRPr="003E4E77">
        <w:rPr>
          <w:rFonts w:ascii="Arial" w:hAnsi="Arial" w:cs="Arial"/>
          <w:color w:val="000000" w:themeColor="text1"/>
          <w:szCs w:val="24"/>
          <w:lang w:val="en-US"/>
        </w:rPr>
        <w:t>Tutor’s calendar - If the logged-in user is a student, an additional "Calendar" tab is displayed in the tutor's profile. Upon entering this tab, the student has access to the tutor's calendar, showing the tutor's current availability (marked in light blue) and their scheduled lessons. Lessons with other students are marked in gray and are not accessible to the student. To book a lesson, the student must click on an available slot, at which point a pop-up with the lesson details will appear.</w:t>
      </w:r>
    </w:p>
    <w:p w14:paraId="3DABCF62" w14:textId="50A1A75F" w:rsidR="003E4E77" w:rsidRDefault="003E4E77" w:rsidP="003E4E77">
      <w:pPr>
        <w:pStyle w:val="Signature"/>
        <w:rPr>
          <w:rFonts w:ascii="Arial" w:hAnsi="Arial" w:cs="Arial"/>
          <w:color w:val="000000" w:themeColor="text1"/>
          <w:szCs w:val="24"/>
        </w:rPr>
      </w:pPr>
      <w:r w:rsidRPr="003E4E77">
        <w:rPr>
          <w:rFonts w:ascii="Arial" w:hAnsi="Arial" w:cs="Arial"/>
          <w:color w:val="000000" w:themeColor="text1"/>
          <w:szCs w:val="24"/>
        </w:rPr>
        <w:drawing>
          <wp:inline distT="0" distB="0" distL="0" distR="0" wp14:anchorId="5A1EB7B0" wp14:editId="412557AF">
            <wp:extent cx="5455920" cy="2598420"/>
            <wp:effectExtent l="0" t="0" r="0" b="0"/>
            <wp:docPr id="1046681512" name="Picture 2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5920" cy="2598420"/>
                    </a:xfrm>
                    <a:prstGeom prst="rect">
                      <a:avLst/>
                    </a:prstGeom>
                    <a:noFill/>
                    <a:ln>
                      <a:noFill/>
                    </a:ln>
                  </pic:spPr>
                </pic:pic>
              </a:graphicData>
            </a:graphic>
          </wp:inline>
        </w:drawing>
      </w:r>
    </w:p>
    <w:p w14:paraId="4D6A0F17" w14:textId="77777777" w:rsidR="003E4E77" w:rsidRPr="003E4E77" w:rsidRDefault="003E4E77" w:rsidP="003E4E77">
      <w:pPr>
        <w:pStyle w:val="Signature"/>
        <w:rPr>
          <w:rFonts w:ascii="Arial" w:hAnsi="Arial" w:cs="Arial"/>
          <w:color w:val="000000" w:themeColor="text1"/>
          <w:szCs w:val="24"/>
        </w:rPr>
      </w:pPr>
    </w:p>
    <w:p w14:paraId="40637EC1" w14:textId="77777777" w:rsidR="003E4E77" w:rsidRPr="003E4E77" w:rsidRDefault="003E4E77" w:rsidP="003E4E77">
      <w:pPr>
        <w:pStyle w:val="Signature"/>
        <w:jc w:val="center"/>
        <w:rPr>
          <w:rFonts w:ascii="Arial" w:hAnsi="Arial" w:cs="Arial"/>
          <w:color w:val="000000" w:themeColor="text1"/>
          <w:szCs w:val="24"/>
          <w:lang w:val="en-US"/>
        </w:rPr>
      </w:pPr>
      <w:r w:rsidRPr="003E4E77">
        <w:rPr>
          <w:rFonts w:ascii="Arial" w:hAnsi="Arial" w:cs="Arial"/>
          <w:color w:val="000000" w:themeColor="text1"/>
          <w:szCs w:val="24"/>
          <w:lang w:val="en-US"/>
        </w:rPr>
        <w:t>My Calendar - Students also have access to their own calendar. However, since they do not have availability, it is not displayed. The calendar displays all the lessons they are scheduled for. To view the details of a lesson, the student needs to click on the lesson in the calendar.</w:t>
      </w:r>
    </w:p>
    <w:p w14:paraId="1A1BF21A" w14:textId="31339420" w:rsidR="003E4E77" w:rsidRDefault="003E4E77" w:rsidP="003E4E77">
      <w:pPr>
        <w:pStyle w:val="Signature"/>
        <w:rPr>
          <w:rFonts w:ascii="Arial" w:hAnsi="Arial" w:cs="Arial"/>
          <w:color w:val="000000" w:themeColor="text1"/>
          <w:szCs w:val="24"/>
        </w:rPr>
      </w:pPr>
      <w:r w:rsidRPr="003E4E77">
        <w:rPr>
          <w:rFonts w:ascii="Arial" w:hAnsi="Arial" w:cs="Arial"/>
          <w:color w:val="000000" w:themeColor="text1"/>
          <w:szCs w:val="24"/>
        </w:rPr>
        <w:lastRenderedPageBreak/>
        <w:drawing>
          <wp:inline distT="0" distB="0" distL="0" distR="0" wp14:anchorId="6779B7C6" wp14:editId="19740F52">
            <wp:extent cx="5554980" cy="6621780"/>
            <wp:effectExtent l="0" t="0" r="7620" b="7620"/>
            <wp:docPr id="1310600390" name="Picture 2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54980" cy="6621780"/>
                    </a:xfrm>
                    <a:prstGeom prst="rect">
                      <a:avLst/>
                    </a:prstGeom>
                    <a:noFill/>
                    <a:ln>
                      <a:noFill/>
                    </a:ln>
                  </pic:spPr>
                </pic:pic>
              </a:graphicData>
            </a:graphic>
          </wp:inline>
        </w:drawing>
      </w:r>
    </w:p>
    <w:p w14:paraId="31754425" w14:textId="77777777" w:rsidR="003E4E77" w:rsidRPr="003E4E77" w:rsidRDefault="003E4E77" w:rsidP="003E4E77">
      <w:pPr>
        <w:pStyle w:val="Signature"/>
        <w:rPr>
          <w:rFonts w:ascii="Arial" w:hAnsi="Arial" w:cs="Arial"/>
          <w:color w:val="000000" w:themeColor="text1"/>
          <w:szCs w:val="24"/>
        </w:rPr>
      </w:pPr>
    </w:p>
    <w:p w14:paraId="3D239BF3" w14:textId="77777777" w:rsidR="003E4E77" w:rsidRPr="003E4E77" w:rsidRDefault="003E4E77" w:rsidP="003E4E77">
      <w:pPr>
        <w:pStyle w:val="Signature"/>
        <w:jc w:val="center"/>
        <w:rPr>
          <w:rFonts w:ascii="Arial" w:hAnsi="Arial" w:cs="Arial"/>
          <w:color w:val="000000" w:themeColor="text1"/>
          <w:szCs w:val="24"/>
          <w:lang w:val="en-US"/>
        </w:rPr>
      </w:pPr>
      <w:r w:rsidRPr="003E4E77">
        <w:rPr>
          <w:rFonts w:ascii="Arial" w:hAnsi="Arial" w:cs="Arial"/>
          <w:color w:val="000000" w:themeColor="text1"/>
          <w:szCs w:val="24"/>
          <w:lang w:val="en-US"/>
        </w:rPr>
        <w:t>Add new lesson - When a student opens the pop-up for a new lesson from the tutor's calendar, they can set the lesson details. They can select the subject and level of teaching from a list, choose the date and time for the lesson, and enter the lesson topic, which may include important information for the tutor. Once all the fields are correctly filled, the student just needs to click the "Save Lesson" button. The new lesson will then appear in both the tutor's and the student's calendars.</w:t>
      </w:r>
    </w:p>
    <w:p w14:paraId="0C3BCDF0" w14:textId="776678C2" w:rsidR="003E4E77" w:rsidRPr="003E4E77" w:rsidRDefault="003E4E77" w:rsidP="003E4E77">
      <w:pPr>
        <w:pStyle w:val="Signature"/>
        <w:rPr>
          <w:rFonts w:ascii="Arial" w:hAnsi="Arial" w:cs="Arial"/>
          <w:color w:val="000000" w:themeColor="text1"/>
          <w:szCs w:val="24"/>
        </w:rPr>
      </w:pPr>
      <w:r w:rsidRPr="003E4E77">
        <w:rPr>
          <w:rFonts w:ascii="Arial" w:hAnsi="Arial" w:cs="Arial"/>
          <w:color w:val="000000" w:themeColor="text1"/>
          <w:szCs w:val="24"/>
        </w:rPr>
        <w:lastRenderedPageBreak/>
        <w:drawing>
          <wp:inline distT="0" distB="0" distL="0" distR="0" wp14:anchorId="438C02CB" wp14:editId="25258887">
            <wp:extent cx="5631180" cy="6743700"/>
            <wp:effectExtent l="0" t="0" r="7620" b="0"/>
            <wp:docPr id="1828748177" name="Picture 20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1180" cy="6743700"/>
                    </a:xfrm>
                    <a:prstGeom prst="rect">
                      <a:avLst/>
                    </a:prstGeom>
                    <a:noFill/>
                    <a:ln>
                      <a:noFill/>
                    </a:ln>
                  </pic:spPr>
                </pic:pic>
              </a:graphicData>
            </a:graphic>
          </wp:inline>
        </w:drawing>
      </w:r>
    </w:p>
    <w:p w14:paraId="6D58229D" w14:textId="77777777" w:rsidR="003E4E77" w:rsidRPr="003E4E77" w:rsidRDefault="003E4E77" w:rsidP="003E4E77">
      <w:pPr>
        <w:pStyle w:val="Signature"/>
        <w:jc w:val="center"/>
        <w:rPr>
          <w:rFonts w:ascii="Arial" w:hAnsi="Arial" w:cs="Arial"/>
          <w:color w:val="000000" w:themeColor="text1"/>
          <w:szCs w:val="24"/>
          <w:lang w:val="en-US"/>
        </w:rPr>
      </w:pPr>
      <w:r w:rsidRPr="003E4E77">
        <w:rPr>
          <w:rFonts w:ascii="Arial" w:hAnsi="Arial" w:cs="Arial"/>
          <w:color w:val="000000" w:themeColor="text1"/>
          <w:szCs w:val="24"/>
          <w:lang w:val="en-US"/>
        </w:rPr>
        <w:t>Lesson Postponed by Tutor - When a lesson is rescheduled by the tutor, the student will receive a notification, and the lesson will appear in the calendar in orange. Upon viewing the lesson details, the student can either accept the new lesson time by clicking the "Accept Lesson" button or reject it by clicking the "Cancel Lesson" button.</w:t>
      </w:r>
    </w:p>
    <w:p w14:paraId="6934C43D" w14:textId="77777777" w:rsidR="003E4E77" w:rsidRPr="003E4E77" w:rsidRDefault="003E4E77" w:rsidP="003E4E77">
      <w:pPr>
        <w:pStyle w:val="Signature"/>
        <w:jc w:val="center"/>
        <w:rPr>
          <w:rFonts w:ascii="Arial" w:hAnsi="Arial" w:cs="Arial"/>
          <w:color w:val="000000" w:themeColor="text1"/>
          <w:szCs w:val="24"/>
          <w:lang w:val="en-US"/>
        </w:rPr>
      </w:pPr>
    </w:p>
    <w:p w14:paraId="03B45B16" w14:textId="11EE20A1" w:rsidR="003E4E77" w:rsidRPr="003E4E77" w:rsidRDefault="003E4E77" w:rsidP="003E4E77">
      <w:pPr>
        <w:pStyle w:val="Signature"/>
        <w:rPr>
          <w:rFonts w:ascii="Arial" w:hAnsi="Arial" w:cs="Arial"/>
          <w:color w:val="000000" w:themeColor="text1"/>
          <w:szCs w:val="24"/>
        </w:rPr>
      </w:pPr>
      <w:r w:rsidRPr="003E4E77">
        <w:rPr>
          <w:rFonts w:ascii="Arial" w:hAnsi="Arial" w:cs="Arial"/>
          <w:color w:val="000000" w:themeColor="text1"/>
          <w:szCs w:val="24"/>
        </w:rPr>
        <w:lastRenderedPageBreak/>
        <w:drawing>
          <wp:inline distT="0" distB="0" distL="0" distR="0" wp14:anchorId="6D53F3BE" wp14:editId="6A18EB16">
            <wp:extent cx="4922520" cy="6743700"/>
            <wp:effectExtent l="0" t="0" r="0" b="0"/>
            <wp:docPr id="955946519" name="Picture 20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2520" cy="6743700"/>
                    </a:xfrm>
                    <a:prstGeom prst="rect">
                      <a:avLst/>
                    </a:prstGeom>
                    <a:noFill/>
                    <a:ln>
                      <a:noFill/>
                    </a:ln>
                  </pic:spPr>
                </pic:pic>
              </a:graphicData>
            </a:graphic>
          </wp:inline>
        </w:drawing>
      </w:r>
    </w:p>
    <w:p w14:paraId="39170B52" w14:textId="77777777" w:rsidR="003E4E77" w:rsidRPr="003E4E77" w:rsidRDefault="003E4E77" w:rsidP="003E4E77">
      <w:pPr>
        <w:pStyle w:val="Signature"/>
        <w:jc w:val="center"/>
        <w:rPr>
          <w:rFonts w:ascii="Arial" w:hAnsi="Arial" w:cs="Arial"/>
          <w:color w:val="000000" w:themeColor="text1"/>
          <w:szCs w:val="24"/>
          <w:lang w:val="en-US"/>
        </w:rPr>
      </w:pPr>
    </w:p>
    <w:p w14:paraId="441A28B3" w14:textId="77777777" w:rsidR="003E4E77" w:rsidRPr="003E4E77" w:rsidRDefault="003E4E77" w:rsidP="003E4E77">
      <w:pPr>
        <w:pStyle w:val="Signature"/>
        <w:jc w:val="center"/>
        <w:rPr>
          <w:rFonts w:ascii="Arial" w:hAnsi="Arial" w:cs="Arial"/>
          <w:color w:val="000000" w:themeColor="text1"/>
          <w:szCs w:val="24"/>
          <w:lang w:val="en-US"/>
        </w:rPr>
      </w:pPr>
      <w:r w:rsidRPr="003E4E77">
        <w:rPr>
          <w:rFonts w:ascii="Arial" w:hAnsi="Arial" w:cs="Arial"/>
          <w:color w:val="000000" w:themeColor="text1"/>
          <w:szCs w:val="24"/>
          <w:lang w:val="en-US"/>
        </w:rPr>
        <w:t xml:space="preserve">Lesson Ended (Not Rated) - When a lesson is completed, the student will receive </w:t>
      </w:r>
      <w:r w:rsidRPr="003E4E77">
        <w:rPr>
          <w:rFonts w:ascii="Arial" w:hAnsi="Arial" w:cs="Arial"/>
          <w:color w:val="000000" w:themeColor="text1"/>
          <w:szCs w:val="24"/>
          <w:lang w:val="en-US"/>
        </w:rPr>
        <w:br/>
        <w:t>a notification that they can rate it. Upon viewing the lesson details, an additional "Student's Rating" field will appear, allowing the student to assign a rating in the form of stars. After selecting the desired number of stars, the student should click the "Save Lesson" button to save the rating. Once completed, the lesson will be displayed in the calendar in light blue.</w:t>
      </w:r>
    </w:p>
    <w:p w14:paraId="3A9821AF" w14:textId="77777777" w:rsidR="003E4E77" w:rsidRPr="003E4E77" w:rsidRDefault="003E4E77" w:rsidP="003E4E77">
      <w:pPr>
        <w:pStyle w:val="Signature"/>
        <w:jc w:val="center"/>
        <w:rPr>
          <w:rFonts w:ascii="Arial" w:hAnsi="Arial" w:cs="Arial"/>
          <w:color w:val="000000" w:themeColor="text1"/>
          <w:szCs w:val="24"/>
        </w:rPr>
      </w:pPr>
      <w:r w:rsidRPr="003E4E77">
        <w:rPr>
          <w:rFonts w:ascii="Arial" w:hAnsi="Arial" w:cs="Arial"/>
          <w:color w:val="000000" w:themeColor="text1"/>
          <w:szCs w:val="24"/>
        </w:rPr>
        <w:t>3.2.4. Student and Tutor shared screens</w:t>
      </w:r>
    </w:p>
    <w:p w14:paraId="79511B6D" w14:textId="77777777" w:rsidR="003E4E77" w:rsidRPr="003E4E77" w:rsidRDefault="003E4E77" w:rsidP="003E4E77">
      <w:pPr>
        <w:pStyle w:val="Signature"/>
        <w:jc w:val="center"/>
        <w:rPr>
          <w:rFonts w:ascii="Arial" w:hAnsi="Arial" w:cs="Arial"/>
          <w:color w:val="000000" w:themeColor="text1"/>
          <w:szCs w:val="24"/>
        </w:rPr>
      </w:pPr>
    </w:p>
    <w:p w14:paraId="3796112B" w14:textId="7FF3792E" w:rsidR="003E4E77" w:rsidRPr="003E4E77" w:rsidRDefault="003E4E77" w:rsidP="003E4E77">
      <w:pPr>
        <w:pStyle w:val="Signature"/>
        <w:rPr>
          <w:rFonts w:ascii="Arial" w:hAnsi="Arial" w:cs="Arial"/>
          <w:color w:val="000000" w:themeColor="text1"/>
          <w:szCs w:val="24"/>
        </w:rPr>
      </w:pPr>
      <w:r w:rsidRPr="003E4E77">
        <w:rPr>
          <w:rFonts w:ascii="Arial" w:hAnsi="Arial" w:cs="Arial"/>
          <w:color w:val="000000" w:themeColor="text1"/>
          <w:szCs w:val="24"/>
        </w:rPr>
        <w:lastRenderedPageBreak/>
        <w:drawing>
          <wp:inline distT="0" distB="0" distL="0" distR="0" wp14:anchorId="48BAC399" wp14:editId="48019665">
            <wp:extent cx="5303520" cy="2514600"/>
            <wp:effectExtent l="0" t="0" r="0" b="0"/>
            <wp:docPr id="408780877" name="Picture 20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3520" cy="2514600"/>
                    </a:xfrm>
                    <a:prstGeom prst="rect">
                      <a:avLst/>
                    </a:prstGeom>
                    <a:noFill/>
                    <a:ln>
                      <a:noFill/>
                    </a:ln>
                  </pic:spPr>
                </pic:pic>
              </a:graphicData>
            </a:graphic>
          </wp:inline>
        </w:drawing>
      </w:r>
    </w:p>
    <w:p w14:paraId="6DC84B58" w14:textId="77777777" w:rsidR="003E4E77" w:rsidRPr="003E4E77" w:rsidRDefault="003E4E77" w:rsidP="003E4E77">
      <w:pPr>
        <w:pStyle w:val="Signature"/>
        <w:jc w:val="center"/>
        <w:rPr>
          <w:rFonts w:ascii="Arial" w:hAnsi="Arial" w:cs="Arial"/>
          <w:color w:val="000000" w:themeColor="text1"/>
          <w:szCs w:val="24"/>
          <w:lang w:val="en-US"/>
        </w:rPr>
      </w:pPr>
      <w:r w:rsidRPr="003E4E77">
        <w:rPr>
          <w:rFonts w:ascii="Arial" w:hAnsi="Arial" w:cs="Arial"/>
          <w:color w:val="000000" w:themeColor="text1"/>
          <w:szCs w:val="24"/>
          <w:lang w:val="en-US"/>
        </w:rPr>
        <w:t>My Notifications - on this screen, there is a list with details about the notifications, including the subject of the lesson, the date of the lesson, and the time the notification was received. You can also view the lesson details related to each notification by clicking the corresponding button in the LESSON column.</w:t>
      </w:r>
    </w:p>
    <w:p w14:paraId="37FF705F" w14:textId="77777777" w:rsidR="003E4E77" w:rsidRPr="003E4E77" w:rsidRDefault="003E4E77" w:rsidP="003E4E77">
      <w:pPr>
        <w:pStyle w:val="Signature"/>
        <w:jc w:val="center"/>
        <w:rPr>
          <w:rFonts w:ascii="Arial" w:hAnsi="Arial" w:cs="Arial"/>
          <w:color w:val="000000" w:themeColor="text1"/>
          <w:szCs w:val="24"/>
          <w:lang w:val="en-US"/>
        </w:rPr>
      </w:pPr>
    </w:p>
    <w:p w14:paraId="5D86BAA9" w14:textId="3CC4A00D" w:rsidR="003E4E77" w:rsidRPr="003E4E77" w:rsidRDefault="003E4E77" w:rsidP="003E4E77">
      <w:pPr>
        <w:pStyle w:val="Signature"/>
        <w:rPr>
          <w:rFonts w:ascii="Arial" w:hAnsi="Arial" w:cs="Arial"/>
          <w:color w:val="000000" w:themeColor="text1"/>
          <w:szCs w:val="24"/>
        </w:rPr>
      </w:pPr>
      <w:r w:rsidRPr="003E4E77">
        <w:rPr>
          <w:rFonts w:ascii="Arial" w:hAnsi="Arial" w:cs="Arial"/>
          <w:color w:val="000000" w:themeColor="text1"/>
          <w:szCs w:val="24"/>
        </w:rPr>
        <w:drawing>
          <wp:inline distT="0" distB="0" distL="0" distR="0" wp14:anchorId="3FEE9CEC" wp14:editId="0FEAC643">
            <wp:extent cx="5349240" cy="2522220"/>
            <wp:effectExtent l="0" t="0" r="3810" b="0"/>
            <wp:docPr id="1804949518" name="Picture 2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49240" cy="2522220"/>
                    </a:xfrm>
                    <a:prstGeom prst="rect">
                      <a:avLst/>
                    </a:prstGeom>
                    <a:noFill/>
                    <a:ln>
                      <a:noFill/>
                    </a:ln>
                  </pic:spPr>
                </pic:pic>
              </a:graphicData>
            </a:graphic>
          </wp:inline>
        </w:drawing>
      </w:r>
    </w:p>
    <w:p w14:paraId="51543498" w14:textId="77777777" w:rsidR="003E4E77" w:rsidRPr="003E4E77" w:rsidRDefault="003E4E77" w:rsidP="003E4E77">
      <w:pPr>
        <w:pStyle w:val="Signature"/>
        <w:jc w:val="center"/>
        <w:rPr>
          <w:rFonts w:ascii="Arial" w:hAnsi="Arial" w:cs="Arial"/>
          <w:color w:val="000000" w:themeColor="text1"/>
          <w:szCs w:val="24"/>
          <w:lang w:val="en-US"/>
        </w:rPr>
      </w:pPr>
      <w:r w:rsidRPr="003E4E77">
        <w:rPr>
          <w:rFonts w:ascii="Arial" w:hAnsi="Arial" w:cs="Arial"/>
          <w:color w:val="000000" w:themeColor="text1"/>
          <w:szCs w:val="24"/>
          <w:lang w:val="en-US"/>
        </w:rPr>
        <w:t>My Lessons - On this screen, there is a list with details about the lessons, including the user involved, the subject, the start and end dates of the lesson, the lesson status, and the rating. You can also view more details about a specific lesson by clicking the corresponding button in the DETAILS column.</w:t>
      </w:r>
    </w:p>
    <w:p w14:paraId="26728BBA" w14:textId="4B5C4FCF" w:rsidR="003E4E77" w:rsidRPr="003E4E77" w:rsidRDefault="003E4E77" w:rsidP="003E4E77">
      <w:pPr>
        <w:pStyle w:val="Signature"/>
        <w:jc w:val="center"/>
        <w:rPr>
          <w:rFonts w:ascii="Arial" w:hAnsi="Arial" w:cs="Arial"/>
          <w:color w:val="000000" w:themeColor="text1"/>
          <w:szCs w:val="24"/>
        </w:rPr>
      </w:pPr>
      <w:r w:rsidRPr="003E4E77">
        <w:rPr>
          <w:rFonts w:ascii="Arial" w:hAnsi="Arial" w:cs="Arial"/>
          <w:color w:val="000000" w:themeColor="text1"/>
          <w:szCs w:val="24"/>
        </w:rPr>
        <w:drawing>
          <wp:inline distT="0" distB="0" distL="0" distR="0" wp14:anchorId="4006E97E" wp14:editId="38DE8335">
            <wp:extent cx="5730240" cy="1402080"/>
            <wp:effectExtent l="0" t="0" r="3810" b="7620"/>
            <wp:docPr id="593391861" name="Picture 20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1402080"/>
                    </a:xfrm>
                    <a:prstGeom prst="rect">
                      <a:avLst/>
                    </a:prstGeom>
                    <a:noFill/>
                    <a:ln>
                      <a:noFill/>
                    </a:ln>
                  </pic:spPr>
                </pic:pic>
              </a:graphicData>
            </a:graphic>
          </wp:inline>
        </w:drawing>
      </w:r>
    </w:p>
    <w:p w14:paraId="79A6E8EB" w14:textId="77777777" w:rsidR="003E4E77" w:rsidRPr="003E4E77" w:rsidRDefault="003E4E77" w:rsidP="003E4E77">
      <w:pPr>
        <w:pStyle w:val="Signature"/>
        <w:jc w:val="center"/>
        <w:rPr>
          <w:rFonts w:ascii="Arial" w:hAnsi="Arial" w:cs="Arial"/>
          <w:color w:val="000000" w:themeColor="text1"/>
          <w:szCs w:val="24"/>
          <w:lang w:val="en-US"/>
        </w:rPr>
      </w:pPr>
    </w:p>
    <w:p w14:paraId="13426EF1" w14:textId="77777777" w:rsidR="003E4E77" w:rsidRPr="003E4E77" w:rsidRDefault="003E4E77" w:rsidP="003E4E77">
      <w:pPr>
        <w:pStyle w:val="Signature"/>
        <w:jc w:val="center"/>
        <w:rPr>
          <w:rFonts w:ascii="Arial" w:hAnsi="Arial" w:cs="Arial"/>
          <w:color w:val="000000" w:themeColor="text1"/>
          <w:szCs w:val="24"/>
          <w:lang w:val="en-US"/>
        </w:rPr>
      </w:pPr>
      <w:r w:rsidRPr="003E4E77">
        <w:rPr>
          <w:rFonts w:ascii="Arial" w:hAnsi="Arial" w:cs="Arial"/>
          <w:color w:val="000000" w:themeColor="text1"/>
          <w:szCs w:val="24"/>
          <w:lang w:val="en-US"/>
        </w:rPr>
        <w:t xml:space="preserve">Notification - To open a pop-up displaying the list of new notifications, click the "Notifications" button in the top menu. The notification list shows the following information: notification content, lesson subject, lesson date, and the date the notification was received. By clicking the "Details" button, a pop-up with the lesson details related to the notification will open. To mark a notification as read, simply check the checkbox next to it and click the "Mark as Read" button. You can also select all notifications on the list using the </w:t>
      </w:r>
      <w:r w:rsidRPr="003E4E77">
        <w:rPr>
          <w:rFonts w:ascii="Arial" w:hAnsi="Arial" w:cs="Arial"/>
          <w:color w:val="000000" w:themeColor="text1"/>
          <w:szCs w:val="24"/>
          <w:lang w:val="en-US"/>
        </w:rPr>
        <w:lastRenderedPageBreak/>
        <w:t>"Check all" checkbox and mark them as read all at once. Once read, notifications are moved to the notification log in the user's profile.</w:t>
      </w:r>
    </w:p>
    <w:p w14:paraId="76A6D8DB" w14:textId="77777777" w:rsidR="003E4E77" w:rsidRPr="003E4E77" w:rsidRDefault="003E4E77" w:rsidP="003E4E77">
      <w:pPr>
        <w:pStyle w:val="Signature"/>
        <w:jc w:val="center"/>
        <w:rPr>
          <w:rFonts w:ascii="Arial" w:hAnsi="Arial" w:cs="Arial"/>
          <w:color w:val="000000" w:themeColor="text1"/>
          <w:szCs w:val="24"/>
          <w:lang w:val="en-US"/>
        </w:rPr>
      </w:pPr>
    </w:p>
    <w:p w14:paraId="62A42712" w14:textId="1AF5D9E6" w:rsidR="003E4E77" w:rsidRPr="003E4E77" w:rsidRDefault="003E4E77" w:rsidP="003E4E77">
      <w:pPr>
        <w:pStyle w:val="Signature"/>
        <w:rPr>
          <w:rFonts w:ascii="Arial" w:hAnsi="Arial" w:cs="Arial"/>
          <w:color w:val="000000" w:themeColor="text1"/>
          <w:szCs w:val="24"/>
        </w:rPr>
      </w:pPr>
      <w:r w:rsidRPr="003E4E77">
        <w:rPr>
          <w:rFonts w:ascii="Arial" w:hAnsi="Arial" w:cs="Arial"/>
          <w:color w:val="000000" w:themeColor="text1"/>
          <w:szCs w:val="24"/>
        </w:rPr>
        <w:drawing>
          <wp:inline distT="0" distB="0" distL="0" distR="0" wp14:anchorId="643865DB" wp14:editId="3CA116ED">
            <wp:extent cx="5288280" cy="6332220"/>
            <wp:effectExtent l="0" t="0" r="7620" b="0"/>
            <wp:docPr id="1076323912" name="Picture 20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88280" cy="6332220"/>
                    </a:xfrm>
                    <a:prstGeom prst="rect">
                      <a:avLst/>
                    </a:prstGeom>
                    <a:noFill/>
                    <a:ln>
                      <a:noFill/>
                    </a:ln>
                  </pic:spPr>
                </pic:pic>
              </a:graphicData>
            </a:graphic>
          </wp:inline>
        </w:drawing>
      </w:r>
    </w:p>
    <w:p w14:paraId="4E7BB61B" w14:textId="77777777" w:rsidR="003E4E77" w:rsidRPr="003E4E77" w:rsidRDefault="003E4E77" w:rsidP="003E4E77">
      <w:pPr>
        <w:pStyle w:val="Signature"/>
        <w:jc w:val="center"/>
        <w:rPr>
          <w:rFonts w:ascii="Arial" w:hAnsi="Arial" w:cs="Arial"/>
          <w:color w:val="000000" w:themeColor="text1"/>
          <w:szCs w:val="24"/>
          <w:lang w:val="en-US"/>
        </w:rPr>
      </w:pPr>
      <w:r w:rsidRPr="003E4E77">
        <w:rPr>
          <w:rFonts w:ascii="Arial" w:hAnsi="Arial" w:cs="Arial"/>
          <w:color w:val="000000" w:themeColor="text1"/>
          <w:szCs w:val="24"/>
          <w:lang w:val="en-US"/>
        </w:rPr>
        <w:t>Lesson Accepted - When a lesson has been accepted, the student will receive a notification, and the lesson will appear in both the tutor's and the student's calendar in green. Upon viewing the lesson details, either the student or the tutor can reschedule it by changing the date or time and then clicking the "Save Lesson" button. They can also cancel the lesson by clicking the "Cancel Lesson" button.</w:t>
      </w:r>
    </w:p>
    <w:p w14:paraId="7B05F81B" w14:textId="77777777" w:rsidR="003E4E77" w:rsidRPr="003E4E77" w:rsidRDefault="003E4E77" w:rsidP="003E4E77">
      <w:pPr>
        <w:pStyle w:val="Signature"/>
        <w:jc w:val="center"/>
        <w:rPr>
          <w:rFonts w:ascii="Arial" w:hAnsi="Arial" w:cs="Arial"/>
          <w:color w:val="000000" w:themeColor="text1"/>
          <w:szCs w:val="24"/>
          <w:lang w:val="en-US"/>
        </w:rPr>
      </w:pPr>
    </w:p>
    <w:p w14:paraId="2F0C1CE5" w14:textId="59B395E1" w:rsidR="003E4E77" w:rsidRPr="003E4E77" w:rsidRDefault="003E4E77" w:rsidP="003E4E77">
      <w:pPr>
        <w:pStyle w:val="Signature"/>
        <w:rPr>
          <w:rFonts w:ascii="Arial" w:hAnsi="Arial" w:cs="Arial"/>
          <w:color w:val="000000" w:themeColor="text1"/>
          <w:szCs w:val="24"/>
        </w:rPr>
      </w:pPr>
      <w:r w:rsidRPr="003E4E77">
        <w:rPr>
          <w:rFonts w:ascii="Arial" w:hAnsi="Arial" w:cs="Arial"/>
          <w:color w:val="000000" w:themeColor="text1"/>
          <w:szCs w:val="24"/>
        </w:rPr>
        <w:lastRenderedPageBreak/>
        <w:drawing>
          <wp:inline distT="0" distB="0" distL="0" distR="0" wp14:anchorId="62A86FA7" wp14:editId="5610B318">
            <wp:extent cx="5402580" cy="7353300"/>
            <wp:effectExtent l="0" t="0" r="7620" b="0"/>
            <wp:docPr id="1883579628" name="Picture 20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2580" cy="7353300"/>
                    </a:xfrm>
                    <a:prstGeom prst="rect">
                      <a:avLst/>
                    </a:prstGeom>
                    <a:noFill/>
                    <a:ln>
                      <a:noFill/>
                    </a:ln>
                  </pic:spPr>
                </pic:pic>
              </a:graphicData>
            </a:graphic>
          </wp:inline>
        </w:drawing>
      </w:r>
    </w:p>
    <w:p w14:paraId="3E0EBE9E" w14:textId="77777777" w:rsidR="003E4E77" w:rsidRPr="003E4E77" w:rsidRDefault="003E4E77" w:rsidP="003E4E77">
      <w:pPr>
        <w:pStyle w:val="Signature"/>
        <w:jc w:val="center"/>
        <w:rPr>
          <w:rFonts w:ascii="Arial" w:hAnsi="Arial" w:cs="Arial"/>
          <w:color w:val="000000" w:themeColor="text1"/>
          <w:szCs w:val="24"/>
          <w:lang w:val="en-US"/>
        </w:rPr>
      </w:pPr>
    </w:p>
    <w:p w14:paraId="56B3848B" w14:textId="77777777" w:rsidR="003E4E77" w:rsidRPr="003E4E77" w:rsidRDefault="003E4E77" w:rsidP="003E4E77">
      <w:pPr>
        <w:pStyle w:val="Signature"/>
        <w:jc w:val="center"/>
        <w:rPr>
          <w:rFonts w:ascii="Arial" w:hAnsi="Arial" w:cs="Arial"/>
          <w:color w:val="000000" w:themeColor="text1"/>
          <w:szCs w:val="24"/>
          <w:lang w:val="en-US"/>
        </w:rPr>
      </w:pPr>
      <w:r w:rsidRPr="003E4E77">
        <w:rPr>
          <w:rFonts w:ascii="Arial" w:hAnsi="Arial" w:cs="Arial"/>
          <w:color w:val="000000" w:themeColor="text1"/>
          <w:szCs w:val="24"/>
          <w:lang w:val="en-US"/>
        </w:rPr>
        <w:t>Lesson Ended (Rated) - After the rating is submitted, the tutor will receive a notification. The student's rating will then be displayed in the lesson details.</w:t>
      </w:r>
    </w:p>
    <w:p w14:paraId="3FF0BDD6" w14:textId="77777777" w:rsidR="003E4E77" w:rsidRPr="003E4E77" w:rsidRDefault="003E4E77" w:rsidP="003E4E77">
      <w:pPr>
        <w:pStyle w:val="Signature"/>
        <w:jc w:val="center"/>
        <w:rPr>
          <w:rFonts w:ascii="Arial" w:hAnsi="Arial" w:cs="Arial"/>
          <w:color w:val="000000" w:themeColor="text1"/>
          <w:szCs w:val="24"/>
          <w:lang w:val="en-US"/>
        </w:rPr>
      </w:pPr>
    </w:p>
    <w:p w14:paraId="11AF7F74" w14:textId="77777777" w:rsidR="003E4E77" w:rsidRPr="003E4E77" w:rsidRDefault="003E4E77" w:rsidP="003E4E77">
      <w:pPr>
        <w:pStyle w:val="Signature"/>
        <w:jc w:val="center"/>
        <w:rPr>
          <w:rFonts w:ascii="Arial" w:hAnsi="Arial" w:cs="Arial"/>
          <w:color w:val="000000" w:themeColor="text1"/>
          <w:szCs w:val="24"/>
        </w:rPr>
      </w:pPr>
      <w:r w:rsidRPr="003E4E77">
        <w:rPr>
          <w:rFonts w:ascii="Arial" w:hAnsi="Arial" w:cs="Arial"/>
          <w:color w:val="000000" w:themeColor="text1"/>
          <w:szCs w:val="24"/>
        </w:rPr>
        <w:t>3.2.5. Admin screens</w:t>
      </w:r>
    </w:p>
    <w:p w14:paraId="14B94E46" w14:textId="77777777" w:rsidR="003E4E77" w:rsidRPr="003E4E77" w:rsidRDefault="003E4E77" w:rsidP="003E4E77">
      <w:pPr>
        <w:pStyle w:val="Signature"/>
        <w:jc w:val="center"/>
        <w:rPr>
          <w:rFonts w:ascii="Arial" w:hAnsi="Arial" w:cs="Arial"/>
          <w:color w:val="000000" w:themeColor="text1"/>
          <w:szCs w:val="24"/>
        </w:rPr>
      </w:pPr>
    </w:p>
    <w:p w14:paraId="23FC91B2" w14:textId="159F521D" w:rsidR="003E4E77" w:rsidRPr="003E4E77" w:rsidRDefault="003E4E77" w:rsidP="003E4E77">
      <w:pPr>
        <w:pStyle w:val="Signature"/>
        <w:rPr>
          <w:rFonts w:ascii="Arial" w:hAnsi="Arial" w:cs="Arial"/>
          <w:color w:val="000000" w:themeColor="text1"/>
          <w:szCs w:val="24"/>
        </w:rPr>
      </w:pPr>
      <w:r w:rsidRPr="003E4E77">
        <w:rPr>
          <w:rFonts w:ascii="Arial" w:hAnsi="Arial" w:cs="Arial"/>
          <w:color w:val="000000" w:themeColor="text1"/>
          <w:szCs w:val="24"/>
        </w:rPr>
        <w:lastRenderedPageBreak/>
        <w:drawing>
          <wp:inline distT="0" distB="0" distL="0" distR="0" wp14:anchorId="72D0457D" wp14:editId="796E4022">
            <wp:extent cx="5402580" cy="2575560"/>
            <wp:effectExtent l="0" t="0" r="7620" b="0"/>
            <wp:docPr id="4301131" name="Picture 2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2580" cy="2575560"/>
                    </a:xfrm>
                    <a:prstGeom prst="rect">
                      <a:avLst/>
                    </a:prstGeom>
                    <a:noFill/>
                    <a:ln>
                      <a:noFill/>
                    </a:ln>
                  </pic:spPr>
                </pic:pic>
              </a:graphicData>
            </a:graphic>
          </wp:inline>
        </w:drawing>
      </w:r>
    </w:p>
    <w:p w14:paraId="3D675149" w14:textId="77777777" w:rsidR="003E4E77" w:rsidRPr="003E4E77" w:rsidRDefault="003E4E77" w:rsidP="003E4E77">
      <w:pPr>
        <w:pStyle w:val="Signature"/>
        <w:jc w:val="center"/>
        <w:rPr>
          <w:rFonts w:ascii="Arial" w:hAnsi="Arial" w:cs="Arial"/>
          <w:color w:val="000000" w:themeColor="text1"/>
          <w:szCs w:val="24"/>
          <w:lang w:val="en-US"/>
        </w:rPr>
      </w:pPr>
      <w:r w:rsidRPr="003E4E77">
        <w:rPr>
          <w:rFonts w:ascii="Arial" w:hAnsi="Arial" w:cs="Arial"/>
          <w:color w:val="000000" w:themeColor="text1"/>
          <w:szCs w:val="24"/>
          <w:lang w:val="en-US"/>
        </w:rPr>
        <w:t>Users - on this screen, there is a list with details about users, including their ID, full name, group date, and work type. Users can be deactivated or activated using the corresponding button in the ACTIVE column. Additionally, changes to user data can be made by accessing the user edit panel through the corresponding button in the EDIT column.</w:t>
      </w:r>
    </w:p>
    <w:p w14:paraId="3FA63B55" w14:textId="77777777" w:rsidR="003E4E77" w:rsidRPr="003E4E77" w:rsidRDefault="003E4E77" w:rsidP="003E4E77">
      <w:pPr>
        <w:pStyle w:val="Signature"/>
        <w:jc w:val="center"/>
        <w:rPr>
          <w:rFonts w:ascii="Arial" w:hAnsi="Arial" w:cs="Arial"/>
          <w:color w:val="000000" w:themeColor="text1"/>
          <w:szCs w:val="24"/>
          <w:lang w:val="en-US"/>
        </w:rPr>
      </w:pPr>
    </w:p>
    <w:p w14:paraId="673EEF3D" w14:textId="4D8BA1AB" w:rsidR="003E4E77" w:rsidRPr="003E4E77" w:rsidRDefault="003E4E77" w:rsidP="003E4E77">
      <w:pPr>
        <w:pStyle w:val="Signature"/>
        <w:rPr>
          <w:rFonts w:ascii="Arial" w:hAnsi="Arial" w:cs="Arial"/>
          <w:color w:val="000000" w:themeColor="text1"/>
          <w:szCs w:val="24"/>
        </w:rPr>
      </w:pPr>
      <w:r w:rsidRPr="003E4E77">
        <w:rPr>
          <w:rFonts w:ascii="Arial" w:hAnsi="Arial" w:cs="Arial"/>
          <w:color w:val="000000" w:themeColor="text1"/>
          <w:szCs w:val="24"/>
        </w:rPr>
        <w:drawing>
          <wp:inline distT="0" distB="0" distL="0" distR="0" wp14:anchorId="3B06B4DC" wp14:editId="0429AAD7">
            <wp:extent cx="4983480" cy="2766060"/>
            <wp:effectExtent l="0" t="0" r="7620" b="0"/>
            <wp:docPr id="2072393973" name="Picture 2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3480" cy="2766060"/>
                    </a:xfrm>
                    <a:prstGeom prst="rect">
                      <a:avLst/>
                    </a:prstGeom>
                    <a:noFill/>
                    <a:ln>
                      <a:noFill/>
                    </a:ln>
                  </pic:spPr>
                </pic:pic>
              </a:graphicData>
            </a:graphic>
          </wp:inline>
        </w:drawing>
      </w:r>
    </w:p>
    <w:p w14:paraId="0F4CCB26" w14:textId="77777777" w:rsidR="003E4E77" w:rsidRPr="003E4E77" w:rsidRDefault="003E4E77" w:rsidP="003E4E77">
      <w:pPr>
        <w:pStyle w:val="Signature"/>
        <w:jc w:val="center"/>
        <w:rPr>
          <w:rFonts w:ascii="Arial" w:hAnsi="Arial" w:cs="Arial"/>
          <w:color w:val="000000" w:themeColor="text1"/>
          <w:szCs w:val="24"/>
          <w:lang w:val="en-US"/>
        </w:rPr>
      </w:pPr>
      <w:r w:rsidRPr="003E4E77">
        <w:rPr>
          <w:rFonts w:ascii="Arial" w:hAnsi="Arial" w:cs="Arial"/>
          <w:color w:val="000000" w:themeColor="text1"/>
          <w:szCs w:val="24"/>
          <w:lang w:val="en-US"/>
        </w:rPr>
        <w:t>User Edit - a pop-up that allows us to change the nickname and full name of a specific user, as well as modify the account's activity status—either activating or deactivating it. Changes can be saved with the Save button, or the user can be deleted using the Delete button.</w:t>
      </w:r>
    </w:p>
    <w:p w14:paraId="101A1B71" w14:textId="3C5863A4" w:rsidR="003E4E77" w:rsidRPr="003E4E77" w:rsidRDefault="003E4E77" w:rsidP="003E4E77">
      <w:pPr>
        <w:pStyle w:val="Signature"/>
        <w:jc w:val="center"/>
        <w:rPr>
          <w:rFonts w:ascii="Arial" w:hAnsi="Arial" w:cs="Arial"/>
          <w:color w:val="000000" w:themeColor="text1"/>
          <w:szCs w:val="24"/>
        </w:rPr>
      </w:pPr>
      <w:r w:rsidRPr="003E4E77">
        <w:rPr>
          <w:rFonts w:ascii="Arial" w:hAnsi="Arial" w:cs="Arial"/>
          <w:color w:val="000000" w:themeColor="text1"/>
          <w:szCs w:val="24"/>
        </w:rPr>
        <w:lastRenderedPageBreak/>
        <w:drawing>
          <wp:inline distT="0" distB="0" distL="0" distR="0" wp14:anchorId="0B553DDB" wp14:editId="0B7FAE8F">
            <wp:extent cx="5730240" cy="2705100"/>
            <wp:effectExtent l="0" t="0" r="3810" b="0"/>
            <wp:docPr id="1397792334" name="Picture 199"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descr="A screenshot of a cha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2705100"/>
                    </a:xfrm>
                    <a:prstGeom prst="rect">
                      <a:avLst/>
                    </a:prstGeom>
                    <a:noFill/>
                    <a:ln>
                      <a:noFill/>
                    </a:ln>
                  </pic:spPr>
                </pic:pic>
              </a:graphicData>
            </a:graphic>
          </wp:inline>
        </w:drawing>
      </w:r>
    </w:p>
    <w:p w14:paraId="6C67624E" w14:textId="77777777" w:rsidR="003E4E77" w:rsidRPr="003E4E77" w:rsidRDefault="003E4E77" w:rsidP="003E4E77">
      <w:pPr>
        <w:pStyle w:val="Signature"/>
        <w:jc w:val="center"/>
        <w:rPr>
          <w:rFonts w:ascii="Arial" w:hAnsi="Arial" w:cs="Arial"/>
          <w:color w:val="000000" w:themeColor="text1"/>
          <w:szCs w:val="24"/>
          <w:lang w:val="en-US"/>
        </w:rPr>
      </w:pPr>
      <w:r w:rsidRPr="003E4E77">
        <w:rPr>
          <w:rFonts w:ascii="Arial" w:hAnsi="Arial" w:cs="Arial"/>
          <w:color w:val="000000" w:themeColor="text1"/>
          <w:szCs w:val="24"/>
          <w:lang w:val="en-US"/>
        </w:rPr>
        <w:t>Subject - On this screen, there is a list with details about subjects, including their ID and name in the SUBJECT column. You can deactivate or activate a subject using the corresponding button in the ACTIVE column. Additionally, you can make changes to the subject details by accessing the subject edit panel through the corresponding button in the EDIT column.</w:t>
      </w:r>
    </w:p>
    <w:p w14:paraId="55333914" w14:textId="77777777" w:rsidR="003E4E77" w:rsidRPr="003E4E77" w:rsidRDefault="003E4E77" w:rsidP="003E4E77">
      <w:pPr>
        <w:pStyle w:val="Signature"/>
        <w:jc w:val="center"/>
        <w:rPr>
          <w:rFonts w:ascii="Arial" w:hAnsi="Arial" w:cs="Arial"/>
          <w:color w:val="000000" w:themeColor="text1"/>
          <w:szCs w:val="24"/>
          <w:lang w:val="en-US"/>
        </w:rPr>
      </w:pPr>
    </w:p>
    <w:p w14:paraId="0A075472" w14:textId="0FBE2B65" w:rsidR="003E4E77" w:rsidRPr="003E4E77" w:rsidRDefault="003E4E77" w:rsidP="003E4E77">
      <w:pPr>
        <w:pStyle w:val="Signature"/>
        <w:jc w:val="center"/>
        <w:rPr>
          <w:rFonts w:ascii="Arial" w:hAnsi="Arial" w:cs="Arial"/>
          <w:color w:val="000000" w:themeColor="text1"/>
          <w:szCs w:val="24"/>
        </w:rPr>
      </w:pPr>
      <w:r w:rsidRPr="003E4E77">
        <w:rPr>
          <w:rFonts w:ascii="Arial" w:hAnsi="Arial" w:cs="Arial"/>
          <w:color w:val="000000" w:themeColor="text1"/>
          <w:szCs w:val="24"/>
        </w:rPr>
        <w:drawing>
          <wp:inline distT="0" distB="0" distL="0" distR="0" wp14:anchorId="6032BD8B" wp14:editId="777CBB62">
            <wp:extent cx="5669280" cy="2628900"/>
            <wp:effectExtent l="0" t="0" r="7620" b="0"/>
            <wp:docPr id="2031064187" name="Picture 1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69280" cy="2628900"/>
                    </a:xfrm>
                    <a:prstGeom prst="rect">
                      <a:avLst/>
                    </a:prstGeom>
                    <a:noFill/>
                    <a:ln>
                      <a:noFill/>
                    </a:ln>
                  </pic:spPr>
                </pic:pic>
              </a:graphicData>
            </a:graphic>
          </wp:inline>
        </w:drawing>
      </w:r>
    </w:p>
    <w:p w14:paraId="563F54D5" w14:textId="77777777" w:rsidR="003E4E77" w:rsidRPr="003E4E77" w:rsidRDefault="003E4E77" w:rsidP="003E4E77">
      <w:pPr>
        <w:pStyle w:val="Signature"/>
        <w:jc w:val="center"/>
        <w:rPr>
          <w:rFonts w:ascii="Arial" w:hAnsi="Arial" w:cs="Arial"/>
          <w:color w:val="000000" w:themeColor="text1"/>
          <w:szCs w:val="24"/>
          <w:lang w:val="en-US"/>
        </w:rPr>
      </w:pPr>
      <w:r w:rsidRPr="003E4E77">
        <w:rPr>
          <w:rFonts w:ascii="Arial" w:hAnsi="Arial" w:cs="Arial"/>
          <w:color w:val="000000" w:themeColor="text1"/>
          <w:szCs w:val="24"/>
          <w:lang w:val="en-US"/>
        </w:rPr>
        <w:t>Subject Edit - a pop-up that allows us to change the name of a specific subject, as well as modify the subject's activity status—either activating or deactivating it. Changes can be saved with the Save button, or the subject can be deleted using the Delete button.</w:t>
      </w:r>
    </w:p>
    <w:p w14:paraId="4490184D" w14:textId="483CBE28" w:rsidR="003E4E77" w:rsidRPr="003E4E77" w:rsidRDefault="003E4E77" w:rsidP="003E4E77">
      <w:pPr>
        <w:pStyle w:val="Signature"/>
        <w:jc w:val="center"/>
        <w:rPr>
          <w:rFonts w:ascii="Arial" w:hAnsi="Arial" w:cs="Arial"/>
          <w:color w:val="000000" w:themeColor="text1"/>
          <w:szCs w:val="24"/>
        </w:rPr>
      </w:pPr>
      <w:r w:rsidRPr="003E4E77">
        <w:rPr>
          <w:rFonts w:ascii="Arial" w:hAnsi="Arial" w:cs="Arial"/>
          <w:color w:val="000000" w:themeColor="text1"/>
          <w:szCs w:val="24"/>
        </w:rPr>
        <w:lastRenderedPageBreak/>
        <w:drawing>
          <wp:inline distT="0" distB="0" distL="0" distR="0" wp14:anchorId="159E662D" wp14:editId="385D6A66">
            <wp:extent cx="5730240" cy="2712720"/>
            <wp:effectExtent l="0" t="0" r="3810" b="0"/>
            <wp:docPr id="360581506" name="Picture 197"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descr="A screenshot of a cha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2712720"/>
                    </a:xfrm>
                    <a:prstGeom prst="rect">
                      <a:avLst/>
                    </a:prstGeom>
                    <a:noFill/>
                    <a:ln>
                      <a:noFill/>
                    </a:ln>
                  </pic:spPr>
                </pic:pic>
              </a:graphicData>
            </a:graphic>
          </wp:inline>
        </w:drawing>
      </w:r>
    </w:p>
    <w:p w14:paraId="6701118B" w14:textId="77777777" w:rsidR="003E4E77" w:rsidRPr="003E4E77" w:rsidRDefault="003E4E77" w:rsidP="003E4E77">
      <w:pPr>
        <w:pStyle w:val="Signature"/>
        <w:jc w:val="center"/>
        <w:rPr>
          <w:rFonts w:ascii="Arial" w:hAnsi="Arial" w:cs="Arial"/>
          <w:color w:val="000000" w:themeColor="text1"/>
          <w:szCs w:val="24"/>
          <w:lang w:val="en-US"/>
        </w:rPr>
      </w:pPr>
      <w:r w:rsidRPr="003E4E77">
        <w:rPr>
          <w:rFonts w:ascii="Arial" w:hAnsi="Arial" w:cs="Arial"/>
          <w:color w:val="000000" w:themeColor="text1"/>
          <w:szCs w:val="24"/>
          <w:lang w:val="en-US"/>
        </w:rPr>
        <w:t>Levels – On this screen, there is a list with details about levels, including their ID and name in the LEVEL column. You can deactivate or activate a level using the corresponding button in the ACTIVE column. Additionally, you can make changes to level details by accessing the level edit panel through the corresponding button in the EDIT column.</w:t>
      </w:r>
    </w:p>
    <w:p w14:paraId="2F0AFDF4" w14:textId="77777777" w:rsidR="003E4E77" w:rsidRPr="003E4E77" w:rsidRDefault="003E4E77" w:rsidP="003E4E77">
      <w:pPr>
        <w:pStyle w:val="Signature"/>
        <w:jc w:val="center"/>
        <w:rPr>
          <w:rFonts w:ascii="Arial" w:hAnsi="Arial" w:cs="Arial"/>
          <w:color w:val="000000" w:themeColor="text1"/>
          <w:szCs w:val="24"/>
          <w:lang w:val="en-US"/>
        </w:rPr>
      </w:pPr>
    </w:p>
    <w:p w14:paraId="53BD482A" w14:textId="27B1393D" w:rsidR="003E4E77" w:rsidRPr="003E4E77" w:rsidRDefault="003E4E77" w:rsidP="003E4E77">
      <w:pPr>
        <w:pStyle w:val="Signature"/>
        <w:jc w:val="center"/>
        <w:rPr>
          <w:rFonts w:ascii="Arial" w:hAnsi="Arial" w:cs="Arial"/>
          <w:color w:val="000000" w:themeColor="text1"/>
          <w:szCs w:val="24"/>
        </w:rPr>
      </w:pPr>
      <w:r w:rsidRPr="003E4E77">
        <w:rPr>
          <w:rFonts w:ascii="Arial" w:hAnsi="Arial" w:cs="Arial"/>
          <w:color w:val="000000" w:themeColor="text1"/>
          <w:szCs w:val="24"/>
        </w:rPr>
        <w:drawing>
          <wp:inline distT="0" distB="0" distL="0" distR="0" wp14:anchorId="78C2764E" wp14:editId="4001FF70">
            <wp:extent cx="5661660" cy="2636520"/>
            <wp:effectExtent l="0" t="0" r="0" b="0"/>
            <wp:docPr id="1188441830" name="Picture 1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61660" cy="2636520"/>
                    </a:xfrm>
                    <a:prstGeom prst="rect">
                      <a:avLst/>
                    </a:prstGeom>
                    <a:noFill/>
                    <a:ln>
                      <a:noFill/>
                    </a:ln>
                  </pic:spPr>
                </pic:pic>
              </a:graphicData>
            </a:graphic>
          </wp:inline>
        </w:drawing>
      </w:r>
    </w:p>
    <w:p w14:paraId="005971F6" w14:textId="77777777" w:rsidR="003E4E77" w:rsidRPr="003E4E77" w:rsidRDefault="003E4E77" w:rsidP="003E4E77">
      <w:pPr>
        <w:pStyle w:val="Signature"/>
        <w:jc w:val="center"/>
        <w:rPr>
          <w:rFonts w:ascii="Arial" w:hAnsi="Arial" w:cs="Arial"/>
          <w:color w:val="000000" w:themeColor="text1"/>
          <w:szCs w:val="24"/>
          <w:lang w:val="en-US"/>
        </w:rPr>
      </w:pPr>
      <w:r w:rsidRPr="003E4E77">
        <w:rPr>
          <w:rFonts w:ascii="Arial" w:hAnsi="Arial" w:cs="Arial"/>
          <w:color w:val="000000" w:themeColor="text1"/>
          <w:szCs w:val="24"/>
          <w:lang w:val="en-US"/>
        </w:rPr>
        <w:t>Level Edit - a pop-up that allows us to change the name of a specific level, as well as modify the level’s activity status—either activating or deactivating it. Changes can be saved with the Save button, or the subject can be deleted using the Delete button.</w:t>
      </w:r>
    </w:p>
    <w:p w14:paraId="0275A664" w14:textId="77777777" w:rsidR="003E4E77" w:rsidRPr="003E4E77" w:rsidRDefault="003E4E77" w:rsidP="003E4E77">
      <w:pPr>
        <w:pStyle w:val="Signature"/>
        <w:jc w:val="center"/>
        <w:rPr>
          <w:rFonts w:ascii="Arial" w:hAnsi="Arial" w:cs="Arial"/>
          <w:color w:val="000000" w:themeColor="text1"/>
          <w:szCs w:val="24"/>
          <w:lang w:val="en-US"/>
        </w:rPr>
      </w:pPr>
    </w:p>
    <w:p w14:paraId="767CEA65" w14:textId="4E6BC259" w:rsidR="003E4E77" w:rsidRPr="003E4E77" w:rsidRDefault="003E4E77" w:rsidP="003E4E77">
      <w:pPr>
        <w:pStyle w:val="Signature"/>
        <w:jc w:val="center"/>
        <w:rPr>
          <w:rFonts w:ascii="Arial" w:hAnsi="Arial" w:cs="Arial"/>
          <w:color w:val="000000" w:themeColor="text1"/>
          <w:szCs w:val="24"/>
        </w:rPr>
      </w:pPr>
      <w:r w:rsidRPr="003E4E77">
        <w:rPr>
          <w:rFonts w:ascii="Arial" w:hAnsi="Arial" w:cs="Arial"/>
          <w:color w:val="000000" w:themeColor="text1"/>
          <w:szCs w:val="24"/>
        </w:rPr>
        <w:lastRenderedPageBreak/>
        <w:drawing>
          <wp:inline distT="0" distB="0" distL="0" distR="0" wp14:anchorId="574183BF" wp14:editId="0D995558">
            <wp:extent cx="5730240" cy="2712720"/>
            <wp:effectExtent l="0" t="0" r="3810" b="0"/>
            <wp:docPr id="689181485" name="Picture 1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2712720"/>
                    </a:xfrm>
                    <a:prstGeom prst="rect">
                      <a:avLst/>
                    </a:prstGeom>
                    <a:noFill/>
                    <a:ln>
                      <a:noFill/>
                    </a:ln>
                  </pic:spPr>
                </pic:pic>
              </a:graphicData>
            </a:graphic>
          </wp:inline>
        </w:drawing>
      </w:r>
    </w:p>
    <w:p w14:paraId="78F53C3C" w14:textId="77777777" w:rsidR="003E4E77" w:rsidRPr="003E4E77" w:rsidRDefault="003E4E77" w:rsidP="003E4E77">
      <w:pPr>
        <w:pStyle w:val="Signature"/>
        <w:jc w:val="center"/>
        <w:rPr>
          <w:rFonts w:ascii="Arial" w:hAnsi="Arial" w:cs="Arial"/>
          <w:color w:val="000000" w:themeColor="text1"/>
          <w:szCs w:val="24"/>
          <w:lang w:val="en-US"/>
        </w:rPr>
      </w:pPr>
      <w:r w:rsidRPr="003E4E77">
        <w:rPr>
          <w:rFonts w:ascii="Arial" w:hAnsi="Arial" w:cs="Arial"/>
          <w:color w:val="000000" w:themeColor="text1"/>
          <w:szCs w:val="24"/>
          <w:lang w:val="en-US"/>
        </w:rPr>
        <w:t>Cities - On this screen, there is a list with details about cities, including their ID and name in the CITY column. You can make changes to city data by accessing the city edit panel through the corresponding button in the EDIT column.</w:t>
      </w:r>
    </w:p>
    <w:p w14:paraId="7314CD5E" w14:textId="77777777" w:rsidR="003E4E77" w:rsidRPr="003E4E77" w:rsidRDefault="003E4E77" w:rsidP="003E4E77">
      <w:pPr>
        <w:pStyle w:val="Signature"/>
        <w:jc w:val="center"/>
        <w:rPr>
          <w:rFonts w:ascii="Arial" w:hAnsi="Arial" w:cs="Arial"/>
          <w:color w:val="000000" w:themeColor="text1"/>
          <w:szCs w:val="24"/>
          <w:lang w:val="en-US"/>
        </w:rPr>
      </w:pPr>
    </w:p>
    <w:p w14:paraId="00178DDB" w14:textId="178B2C21" w:rsidR="003E4E77" w:rsidRPr="003E4E77" w:rsidRDefault="003E4E77" w:rsidP="003E4E77">
      <w:pPr>
        <w:pStyle w:val="Signature"/>
        <w:jc w:val="center"/>
        <w:rPr>
          <w:rFonts w:ascii="Arial" w:hAnsi="Arial" w:cs="Arial"/>
          <w:color w:val="000000" w:themeColor="text1"/>
          <w:szCs w:val="24"/>
        </w:rPr>
      </w:pPr>
      <w:r w:rsidRPr="003E4E77">
        <w:rPr>
          <w:rFonts w:ascii="Arial" w:hAnsi="Arial" w:cs="Arial"/>
          <w:color w:val="000000" w:themeColor="text1"/>
          <w:szCs w:val="24"/>
        </w:rPr>
        <w:drawing>
          <wp:inline distT="0" distB="0" distL="0" distR="0" wp14:anchorId="07682882" wp14:editId="1112C138">
            <wp:extent cx="5669280" cy="2286000"/>
            <wp:effectExtent l="0" t="0" r="7620" b="0"/>
            <wp:docPr id="261312366" name="Picture 1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69280" cy="2286000"/>
                    </a:xfrm>
                    <a:prstGeom prst="rect">
                      <a:avLst/>
                    </a:prstGeom>
                    <a:noFill/>
                    <a:ln>
                      <a:noFill/>
                    </a:ln>
                  </pic:spPr>
                </pic:pic>
              </a:graphicData>
            </a:graphic>
          </wp:inline>
        </w:drawing>
      </w:r>
    </w:p>
    <w:p w14:paraId="65D22698" w14:textId="77777777" w:rsidR="003E4E77" w:rsidRPr="003E4E77" w:rsidRDefault="003E4E77" w:rsidP="003E4E77">
      <w:pPr>
        <w:pStyle w:val="Signature"/>
        <w:jc w:val="center"/>
        <w:rPr>
          <w:rFonts w:ascii="Arial" w:hAnsi="Arial" w:cs="Arial"/>
          <w:color w:val="000000" w:themeColor="text1"/>
          <w:szCs w:val="24"/>
          <w:lang w:val="en-US"/>
        </w:rPr>
      </w:pPr>
      <w:r w:rsidRPr="003E4E77">
        <w:rPr>
          <w:rFonts w:ascii="Arial" w:hAnsi="Arial" w:cs="Arial"/>
          <w:color w:val="000000" w:themeColor="text1"/>
          <w:szCs w:val="24"/>
          <w:lang w:val="en-US"/>
        </w:rPr>
        <w:t>City Edit - a pop-up that allows us to change the name of a specific city. Changes can be saved with the Save button, or the subject can be deleted using the Delete button.</w:t>
      </w:r>
    </w:p>
    <w:p w14:paraId="4A1F8BD4" w14:textId="77777777" w:rsidR="003E4E77" w:rsidRPr="003E4E77" w:rsidRDefault="003E4E77" w:rsidP="003E4E77">
      <w:pPr>
        <w:pStyle w:val="Signature"/>
        <w:jc w:val="center"/>
        <w:rPr>
          <w:rFonts w:ascii="Arial" w:hAnsi="Arial" w:cs="Arial"/>
          <w:color w:val="000000" w:themeColor="text1"/>
          <w:szCs w:val="24"/>
          <w:lang w:val="en-US"/>
        </w:rPr>
      </w:pPr>
      <w:r w:rsidRPr="003E4E77">
        <w:rPr>
          <w:rFonts w:ascii="Arial" w:hAnsi="Arial" w:cs="Arial"/>
          <w:color w:val="000000" w:themeColor="text1"/>
          <w:szCs w:val="24"/>
          <w:lang w:val="en-US"/>
        </w:rPr>
        <w:br/>
      </w:r>
    </w:p>
    <w:p w14:paraId="37443276" w14:textId="045E200D" w:rsidR="003E4E77" w:rsidRPr="003E4E77" w:rsidRDefault="003E4E77" w:rsidP="003E4E77">
      <w:pPr>
        <w:pStyle w:val="Signature"/>
        <w:jc w:val="center"/>
        <w:rPr>
          <w:rFonts w:ascii="Arial" w:hAnsi="Arial" w:cs="Arial"/>
          <w:color w:val="000000" w:themeColor="text1"/>
          <w:szCs w:val="24"/>
        </w:rPr>
      </w:pPr>
      <w:r w:rsidRPr="003E4E77">
        <w:rPr>
          <w:rFonts w:ascii="Arial" w:hAnsi="Arial" w:cs="Arial"/>
          <w:color w:val="000000" w:themeColor="text1"/>
          <w:szCs w:val="24"/>
        </w:rPr>
        <w:drawing>
          <wp:inline distT="0" distB="0" distL="0" distR="0" wp14:anchorId="41E6A8D7" wp14:editId="0E91A470">
            <wp:extent cx="5684520" cy="2301240"/>
            <wp:effectExtent l="0" t="0" r="0" b="3810"/>
            <wp:docPr id="950943077" name="Picture 19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84520" cy="2301240"/>
                    </a:xfrm>
                    <a:prstGeom prst="rect">
                      <a:avLst/>
                    </a:prstGeom>
                    <a:noFill/>
                    <a:ln>
                      <a:noFill/>
                    </a:ln>
                  </pic:spPr>
                </pic:pic>
              </a:graphicData>
            </a:graphic>
          </wp:inline>
        </w:drawing>
      </w:r>
    </w:p>
    <w:p w14:paraId="07636CC2" w14:textId="77777777" w:rsidR="003E4E77" w:rsidRPr="003E4E77" w:rsidRDefault="003E4E77" w:rsidP="003E4E77">
      <w:pPr>
        <w:pStyle w:val="Signature"/>
        <w:jc w:val="center"/>
        <w:rPr>
          <w:rFonts w:ascii="Arial" w:hAnsi="Arial" w:cs="Arial"/>
          <w:color w:val="000000" w:themeColor="text1"/>
          <w:szCs w:val="24"/>
          <w:lang w:val="en-US"/>
        </w:rPr>
      </w:pPr>
      <w:r w:rsidRPr="003E4E77">
        <w:rPr>
          <w:rFonts w:ascii="Arial" w:hAnsi="Arial" w:cs="Arial"/>
          <w:color w:val="000000" w:themeColor="text1"/>
          <w:szCs w:val="24"/>
          <w:lang w:val="en-US"/>
        </w:rPr>
        <w:t>City Add - allows us to add a new city by naming it and confirming with the Save button.</w:t>
      </w:r>
    </w:p>
    <w:p w14:paraId="0C5010A4" w14:textId="77777777" w:rsidR="003E4E77" w:rsidRPr="003E4E77" w:rsidRDefault="003E4E77" w:rsidP="003E4E77">
      <w:pPr>
        <w:pStyle w:val="Signature"/>
        <w:jc w:val="center"/>
        <w:rPr>
          <w:rFonts w:ascii="Arial" w:hAnsi="Arial" w:cs="Arial"/>
          <w:color w:val="000000" w:themeColor="text1"/>
          <w:szCs w:val="24"/>
          <w:lang w:val="en-US"/>
        </w:rPr>
      </w:pPr>
    </w:p>
    <w:p w14:paraId="769B25F6" w14:textId="17EC54E6" w:rsidR="003E4E77" w:rsidRPr="003E4E77" w:rsidRDefault="003E4E77" w:rsidP="003E4E77">
      <w:pPr>
        <w:pStyle w:val="Signature"/>
        <w:jc w:val="center"/>
        <w:rPr>
          <w:rFonts w:ascii="Arial" w:hAnsi="Arial" w:cs="Arial"/>
          <w:color w:val="000000" w:themeColor="text1"/>
          <w:szCs w:val="24"/>
        </w:rPr>
      </w:pPr>
      <w:r w:rsidRPr="003E4E77">
        <w:rPr>
          <w:rFonts w:ascii="Arial" w:hAnsi="Arial" w:cs="Arial"/>
          <w:color w:val="000000" w:themeColor="text1"/>
          <w:szCs w:val="24"/>
        </w:rPr>
        <w:lastRenderedPageBreak/>
        <w:drawing>
          <wp:inline distT="0" distB="0" distL="0" distR="0" wp14:anchorId="48E820FD" wp14:editId="2730D872">
            <wp:extent cx="5692140" cy="2644140"/>
            <wp:effectExtent l="0" t="0" r="3810" b="3810"/>
            <wp:docPr id="1934153568" name="Picture 1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92140" cy="2644140"/>
                    </a:xfrm>
                    <a:prstGeom prst="rect">
                      <a:avLst/>
                    </a:prstGeom>
                    <a:noFill/>
                    <a:ln>
                      <a:noFill/>
                    </a:ln>
                  </pic:spPr>
                </pic:pic>
              </a:graphicData>
            </a:graphic>
          </wp:inline>
        </w:drawing>
      </w:r>
    </w:p>
    <w:p w14:paraId="27CD4D2F" w14:textId="77777777" w:rsidR="003E4E77" w:rsidRPr="003E4E77" w:rsidRDefault="003E4E77" w:rsidP="003E4E77">
      <w:pPr>
        <w:pStyle w:val="Signature"/>
        <w:jc w:val="center"/>
        <w:rPr>
          <w:rFonts w:ascii="Arial" w:hAnsi="Arial" w:cs="Arial"/>
          <w:color w:val="000000" w:themeColor="text1"/>
          <w:szCs w:val="24"/>
          <w:lang w:val="en-US"/>
        </w:rPr>
      </w:pPr>
      <w:r w:rsidRPr="003E4E77">
        <w:rPr>
          <w:rFonts w:ascii="Arial" w:hAnsi="Arial" w:cs="Arial"/>
          <w:color w:val="000000" w:themeColor="text1"/>
          <w:szCs w:val="24"/>
          <w:lang w:val="en-US"/>
        </w:rPr>
        <w:t>Level Add - allows us to add a new level by naming it and confirming with the Save button.</w:t>
      </w:r>
    </w:p>
    <w:p w14:paraId="0A16D719" w14:textId="05EA690C" w:rsidR="003E4E77" w:rsidRPr="003E4E77" w:rsidRDefault="003E4E77" w:rsidP="003E4E77">
      <w:pPr>
        <w:pStyle w:val="Signature"/>
        <w:jc w:val="center"/>
        <w:rPr>
          <w:rFonts w:ascii="Arial" w:hAnsi="Arial" w:cs="Arial"/>
          <w:color w:val="000000" w:themeColor="text1"/>
          <w:szCs w:val="24"/>
        </w:rPr>
      </w:pPr>
      <w:r w:rsidRPr="003E4E77">
        <w:rPr>
          <w:rFonts w:ascii="Arial" w:hAnsi="Arial" w:cs="Arial"/>
          <w:color w:val="000000" w:themeColor="text1"/>
          <w:szCs w:val="24"/>
        </w:rPr>
        <w:drawing>
          <wp:inline distT="0" distB="0" distL="0" distR="0" wp14:anchorId="0C465E6F" wp14:editId="64FE2BFD">
            <wp:extent cx="5676900" cy="2659380"/>
            <wp:effectExtent l="0" t="0" r="0" b="7620"/>
            <wp:docPr id="1114685200" name="Picture 19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76900" cy="2659380"/>
                    </a:xfrm>
                    <a:prstGeom prst="rect">
                      <a:avLst/>
                    </a:prstGeom>
                    <a:noFill/>
                    <a:ln>
                      <a:noFill/>
                    </a:ln>
                  </pic:spPr>
                </pic:pic>
              </a:graphicData>
            </a:graphic>
          </wp:inline>
        </w:drawing>
      </w:r>
    </w:p>
    <w:p w14:paraId="142CE78E" w14:textId="77777777" w:rsidR="003E4E77" w:rsidRPr="003E4E77" w:rsidRDefault="003E4E77" w:rsidP="003E4E77">
      <w:pPr>
        <w:pStyle w:val="Signature"/>
        <w:jc w:val="center"/>
        <w:rPr>
          <w:rFonts w:ascii="Arial" w:hAnsi="Arial" w:cs="Arial"/>
          <w:color w:val="000000" w:themeColor="text1"/>
          <w:szCs w:val="24"/>
          <w:lang w:val="en-US"/>
        </w:rPr>
      </w:pPr>
      <w:r w:rsidRPr="003E4E77">
        <w:rPr>
          <w:rFonts w:ascii="Arial" w:hAnsi="Arial" w:cs="Arial"/>
          <w:color w:val="000000" w:themeColor="text1"/>
          <w:szCs w:val="24"/>
          <w:lang w:val="en-US"/>
        </w:rPr>
        <w:t>Subject Add - allows us to add a new subject by naming it and confirming with the Save button.</w:t>
      </w:r>
    </w:p>
    <w:p w14:paraId="4B0A264F" w14:textId="77777777" w:rsidR="003E4E77" w:rsidRPr="003E4E77" w:rsidRDefault="003E4E77" w:rsidP="00D73FFF">
      <w:pPr>
        <w:pStyle w:val="Signature"/>
        <w:jc w:val="center"/>
        <w:rPr>
          <w:rFonts w:ascii="Arial" w:hAnsi="Arial" w:cs="Arial"/>
          <w:b w:val="0"/>
          <w:bCs w:val="0"/>
          <w:color w:val="000000" w:themeColor="text1"/>
          <w:szCs w:val="24"/>
          <w:lang w:val="en-US"/>
        </w:rPr>
      </w:pPr>
    </w:p>
    <w:sectPr w:rsidR="003E4E77" w:rsidRPr="003E4E77" w:rsidSect="00CE5E2E">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B7FEBA" w14:textId="77777777" w:rsidR="00F31BC3" w:rsidRDefault="00F31BC3" w:rsidP="00A66B18">
      <w:pPr>
        <w:spacing w:before="0" w:after="0"/>
      </w:pPr>
      <w:r>
        <w:separator/>
      </w:r>
    </w:p>
  </w:endnote>
  <w:endnote w:type="continuationSeparator" w:id="0">
    <w:p w14:paraId="654283CF" w14:textId="77777777" w:rsidR="00F31BC3" w:rsidRDefault="00F31BC3"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Franklin Gothic Book">
    <w:panose1 w:val="020B0503020102020204"/>
    <w:charset w:val="EE"/>
    <w:family w:val="swiss"/>
    <w:pitch w:val="variable"/>
    <w:sig w:usb0="00000287" w:usb1="00000000" w:usb2="00000000" w:usb3="00000000" w:csb0="0000009F" w:csb1="00000000"/>
  </w:font>
  <w:font w:name="HGGothicE">
    <w:charset w:val="80"/>
    <w:family w:val="modern"/>
    <w:pitch w:val="fixed"/>
    <w:sig w:usb0="E00002FF" w:usb1="2AC7EDFE" w:usb2="00000012" w:usb3="00000000" w:csb0="00020001" w:csb1="00000000"/>
  </w:font>
  <w:font w:name="Tahoma">
    <w:panose1 w:val="020B0604030504040204"/>
    <w:charset w:val="EE"/>
    <w:family w:val="swiss"/>
    <w:pitch w:val="variable"/>
    <w:sig w:usb0="E1002EFF" w:usb1="C000605B" w:usb2="00000029" w:usb3="00000000" w:csb0="000101FF" w:csb1="00000000"/>
  </w:font>
  <w:font w:name="Franklin Gothic Medium">
    <w:panose1 w:val="020B0603020102020204"/>
    <w:charset w:val="EE"/>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68D90B" w14:textId="77777777" w:rsidR="00F31BC3" w:rsidRDefault="00F31BC3" w:rsidP="00A66B18">
      <w:pPr>
        <w:spacing w:before="0" w:after="0"/>
      </w:pPr>
      <w:r>
        <w:separator/>
      </w:r>
    </w:p>
  </w:footnote>
  <w:footnote w:type="continuationSeparator" w:id="0">
    <w:p w14:paraId="676DA06E" w14:textId="77777777" w:rsidR="00F31BC3" w:rsidRDefault="00F31BC3" w:rsidP="00A66B18">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FFF"/>
    <w:rsid w:val="00006786"/>
    <w:rsid w:val="00030C2F"/>
    <w:rsid w:val="00083BAA"/>
    <w:rsid w:val="0010680C"/>
    <w:rsid w:val="00152B0B"/>
    <w:rsid w:val="001766D6"/>
    <w:rsid w:val="00192419"/>
    <w:rsid w:val="001C270D"/>
    <w:rsid w:val="001E2320"/>
    <w:rsid w:val="00214E28"/>
    <w:rsid w:val="00310B6B"/>
    <w:rsid w:val="00352B81"/>
    <w:rsid w:val="00394757"/>
    <w:rsid w:val="003A0150"/>
    <w:rsid w:val="003E24DF"/>
    <w:rsid w:val="003E4E77"/>
    <w:rsid w:val="0041428F"/>
    <w:rsid w:val="004A2B0D"/>
    <w:rsid w:val="005C2210"/>
    <w:rsid w:val="00615018"/>
    <w:rsid w:val="0062123A"/>
    <w:rsid w:val="00646E75"/>
    <w:rsid w:val="006F6F10"/>
    <w:rsid w:val="00783E79"/>
    <w:rsid w:val="007B5AE8"/>
    <w:rsid w:val="007F5192"/>
    <w:rsid w:val="008026C3"/>
    <w:rsid w:val="00831721"/>
    <w:rsid w:val="00862A06"/>
    <w:rsid w:val="009B2346"/>
    <w:rsid w:val="00A26FE7"/>
    <w:rsid w:val="00A66B18"/>
    <w:rsid w:val="00A6783B"/>
    <w:rsid w:val="00A96CF8"/>
    <w:rsid w:val="00AA089B"/>
    <w:rsid w:val="00AE1388"/>
    <w:rsid w:val="00AF3982"/>
    <w:rsid w:val="00B50294"/>
    <w:rsid w:val="00B57D6E"/>
    <w:rsid w:val="00B93312"/>
    <w:rsid w:val="00C15D8D"/>
    <w:rsid w:val="00C701F7"/>
    <w:rsid w:val="00C70786"/>
    <w:rsid w:val="00CE5E2E"/>
    <w:rsid w:val="00D10958"/>
    <w:rsid w:val="00D66593"/>
    <w:rsid w:val="00D73FFF"/>
    <w:rsid w:val="00DE6DA2"/>
    <w:rsid w:val="00DF2D30"/>
    <w:rsid w:val="00E4786A"/>
    <w:rsid w:val="00E55D74"/>
    <w:rsid w:val="00E6540C"/>
    <w:rsid w:val="00E81E2A"/>
    <w:rsid w:val="00EA4CCD"/>
    <w:rsid w:val="00EE0952"/>
    <w:rsid w:val="00F31BC3"/>
    <w:rsid w:val="00FE0F43"/>
    <w:rsid w:val="00FF4A8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1A72CE"/>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pl-PL"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A6783B"/>
    <w:pPr>
      <w:spacing w:before="40" w:after="360"/>
      <w:ind w:left="720" w:right="720"/>
    </w:pPr>
    <w:rPr>
      <w:rFonts w:eastAsiaTheme="minorHAnsi"/>
      <w:color w:val="595959" w:themeColor="text1" w:themeTint="A6"/>
      <w:kern w:val="20"/>
      <w:szCs w:val="20"/>
    </w:rPr>
  </w:style>
  <w:style w:type="paragraph" w:styleId="Heading1">
    <w:name w:val="heading 1"/>
    <w:basedOn w:val="Normal"/>
    <w:next w:val="Normal"/>
    <w:link w:val="Heading1Char"/>
    <w:uiPriority w:val="8"/>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Heading2">
    <w:name w:val="heading 2"/>
    <w:basedOn w:val="Normal"/>
    <w:next w:val="Normal"/>
    <w:link w:val="Heading2Ch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paragraph" w:styleId="Heading3">
    <w:name w:val="heading 3"/>
    <w:basedOn w:val="Normal"/>
    <w:next w:val="Normal"/>
    <w:link w:val="Heading3Char"/>
    <w:uiPriority w:val="9"/>
    <w:semiHidden/>
    <w:qFormat/>
    <w:rsid w:val="003E4E77"/>
    <w:pPr>
      <w:keepNext/>
      <w:keepLines/>
      <w:spacing w:after="0"/>
      <w:outlineLvl w:val="2"/>
    </w:pPr>
    <w:rPr>
      <w:rFonts w:asciiTheme="majorHAnsi" w:eastAsiaTheme="majorEastAsia" w:hAnsiTheme="majorHAnsi" w:cstheme="majorBidi"/>
      <w:color w:val="0B1F36"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8"/>
    <w:rsid w:val="003E24DF"/>
    <w:rPr>
      <w:rFonts w:asciiTheme="majorHAnsi" w:eastAsiaTheme="majorEastAsia" w:hAnsiTheme="majorHAnsi" w:cstheme="majorBidi"/>
      <w:caps/>
      <w:color w:val="112F51" w:themeColor="accent1" w:themeShade="BF"/>
      <w:kern w:val="20"/>
      <w:sz w:val="20"/>
      <w:szCs w:val="20"/>
    </w:rPr>
  </w:style>
  <w:style w:type="paragraph" w:customStyle="1" w:styleId="Adresat">
    <w:name w:val="Adresat"/>
    <w:basedOn w:val="Normal"/>
    <w:uiPriority w:val="3"/>
    <w:qFormat/>
    <w:rsid w:val="00A66B18"/>
    <w:pPr>
      <w:spacing w:before="840" w:after="40"/>
    </w:pPr>
    <w:rPr>
      <w:b/>
      <w:bCs/>
      <w:color w:val="000000" w:themeColor="text1"/>
    </w:rPr>
  </w:style>
  <w:style w:type="paragraph" w:styleId="Salutation">
    <w:name w:val="Salutation"/>
    <w:basedOn w:val="Normal"/>
    <w:link w:val="SalutationChar"/>
    <w:uiPriority w:val="4"/>
    <w:unhideWhenUsed/>
    <w:qFormat/>
    <w:rsid w:val="00A66B18"/>
    <w:pPr>
      <w:spacing w:before="720"/>
    </w:pPr>
  </w:style>
  <w:style w:type="character" w:customStyle="1" w:styleId="SalutationChar">
    <w:name w:val="Salutation Char"/>
    <w:basedOn w:val="DefaultParagraphFont"/>
    <w:link w:val="Salutation"/>
    <w:uiPriority w:val="4"/>
    <w:rsid w:val="00A66B18"/>
    <w:rPr>
      <w:rFonts w:eastAsiaTheme="minorHAnsi"/>
      <w:color w:val="595959" w:themeColor="text1" w:themeTint="A6"/>
      <w:kern w:val="20"/>
      <w:sz w:val="20"/>
      <w:szCs w:val="20"/>
    </w:rPr>
  </w:style>
  <w:style w:type="paragraph" w:styleId="Closing">
    <w:name w:val="Closing"/>
    <w:basedOn w:val="Normal"/>
    <w:next w:val="Signature"/>
    <w:link w:val="ClosingChar"/>
    <w:uiPriority w:val="6"/>
    <w:unhideWhenUsed/>
    <w:qFormat/>
    <w:rsid w:val="00A6783B"/>
    <w:pPr>
      <w:spacing w:before="480" w:after="960"/>
    </w:pPr>
  </w:style>
  <w:style w:type="character" w:customStyle="1" w:styleId="ClosingChar">
    <w:name w:val="Closing Char"/>
    <w:basedOn w:val="DefaultParagraphFont"/>
    <w:link w:val="Closing"/>
    <w:uiPriority w:val="6"/>
    <w:rsid w:val="00A6783B"/>
    <w:rPr>
      <w:rFonts w:eastAsiaTheme="minorHAnsi"/>
      <w:color w:val="595959" w:themeColor="text1" w:themeTint="A6"/>
      <w:kern w:val="20"/>
      <w:szCs w:val="20"/>
    </w:rPr>
  </w:style>
  <w:style w:type="paragraph" w:styleId="Signature">
    <w:name w:val="Signature"/>
    <w:basedOn w:val="Normal"/>
    <w:link w:val="SignatureChar"/>
    <w:uiPriority w:val="7"/>
    <w:unhideWhenUsed/>
    <w:qFormat/>
    <w:rsid w:val="00A6783B"/>
    <w:pPr>
      <w:contextualSpacing/>
    </w:pPr>
    <w:rPr>
      <w:b/>
      <w:bCs/>
      <w:color w:val="17406D" w:themeColor="accent1"/>
    </w:rPr>
  </w:style>
  <w:style w:type="character" w:customStyle="1" w:styleId="SignatureChar">
    <w:name w:val="Signature Char"/>
    <w:basedOn w:val="DefaultParagraphFont"/>
    <w:link w:val="Signature"/>
    <w:uiPriority w:val="7"/>
    <w:rsid w:val="00A6783B"/>
    <w:rPr>
      <w:rFonts w:eastAsiaTheme="minorHAnsi"/>
      <w:b/>
      <w:bCs/>
      <w:color w:val="17406D" w:themeColor="accent1"/>
      <w:kern w:val="20"/>
      <w:szCs w:val="20"/>
    </w:rPr>
  </w:style>
  <w:style w:type="paragraph" w:styleId="Header">
    <w:name w:val="header"/>
    <w:basedOn w:val="Normal"/>
    <w:link w:val="HeaderChar"/>
    <w:uiPriority w:val="99"/>
    <w:unhideWhenUsed/>
    <w:rsid w:val="003E24DF"/>
    <w:pPr>
      <w:spacing w:after="0"/>
      <w:jc w:val="right"/>
    </w:pPr>
  </w:style>
  <w:style w:type="character" w:customStyle="1" w:styleId="HeaderChar">
    <w:name w:val="Header Char"/>
    <w:basedOn w:val="DefaultParagraphFont"/>
    <w:link w:val="Header"/>
    <w:uiPriority w:val="99"/>
    <w:rsid w:val="003E24DF"/>
    <w:rPr>
      <w:rFonts w:eastAsiaTheme="minorHAnsi"/>
      <w:color w:val="595959" w:themeColor="text1" w:themeTint="A6"/>
      <w:kern w:val="20"/>
      <w:sz w:val="20"/>
      <w:szCs w:val="20"/>
    </w:rPr>
  </w:style>
  <w:style w:type="character" w:styleId="Strong">
    <w:name w:val="Strong"/>
    <w:basedOn w:val="DefaultParagraphFont"/>
    <w:uiPriority w:val="1"/>
    <w:semiHidden/>
    <w:rsid w:val="003E24DF"/>
    <w:rPr>
      <w:b/>
      <w:bCs/>
    </w:rPr>
  </w:style>
  <w:style w:type="paragraph" w:customStyle="1" w:styleId="Informacjekontaktowe">
    <w:name w:val="Informacje kontaktowe"/>
    <w:basedOn w:val="Normal"/>
    <w:uiPriority w:val="1"/>
    <w:qFormat/>
    <w:rsid w:val="00A66B18"/>
    <w:pPr>
      <w:spacing w:before="0" w:after="0"/>
    </w:pPr>
    <w:rPr>
      <w:color w:val="FFFFFF" w:themeColor="background1"/>
    </w:rPr>
  </w:style>
  <w:style w:type="character" w:customStyle="1" w:styleId="Heading2Char">
    <w:name w:val="Heading 2 Char"/>
    <w:basedOn w:val="DefaultParagraphFont"/>
    <w:link w:val="Heading2"/>
    <w:uiPriority w:val="9"/>
    <w:rsid w:val="004A2B0D"/>
    <w:rPr>
      <w:rFonts w:asciiTheme="majorHAnsi" w:eastAsiaTheme="majorEastAsia" w:hAnsiTheme="majorHAnsi" w:cstheme="majorBidi"/>
      <w:color w:val="112F51" w:themeColor="accent1" w:themeShade="BF"/>
      <w:kern w:val="20"/>
      <w:sz w:val="26"/>
      <w:szCs w:val="26"/>
    </w:rPr>
  </w:style>
  <w:style w:type="paragraph" w:styleId="NormalWeb">
    <w:name w:val="Normal (Web)"/>
    <w:basedOn w:val="Normal"/>
    <w:uiPriority w:val="99"/>
    <w:semiHidden/>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PlaceholderText">
    <w:name w:val="Placeholder Text"/>
    <w:basedOn w:val="DefaultParagraphFont"/>
    <w:uiPriority w:val="99"/>
    <w:semiHidden/>
    <w:rsid w:val="001766D6"/>
    <w:rPr>
      <w:color w:val="808080"/>
    </w:rPr>
  </w:style>
  <w:style w:type="paragraph" w:styleId="Footer">
    <w:name w:val="footer"/>
    <w:basedOn w:val="Normal"/>
    <w:link w:val="FooterChar"/>
    <w:uiPriority w:val="99"/>
    <w:unhideWhenUsed/>
    <w:rsid w:val="00A66B18"/>
    <w:pPr>
      <w:tabs>
        <w:tab w:val="center" w:pos="4680"/>
        <w:tab w:val="right" w:pos="9360"/>
      </w:tabs>
      <w:spacing w:before="0" w:after="0"/>
    </w:pPr>
  </w:style>
  <w:style w:type="character" w:customStyle="1" w:styleId="FooterChar">
    <w:name w:val="Footer Char"/>
    <w:basedOn w:val="DefaultParagraphFont"/>
    <w:link w:val="Footer"/>
    <w:uiPriority w:val="99"/>
    <w:rsid w:val="00A66B18"/>
    <w:rPr>
      <w:rFonts w:eastAsiaTheme="minorHAnsi"/>
      <w:color w:val="595959" w:themeColor="text1" w:themeTint="A6"/>
      <w:kern w:val="20"/>
      <w:sz w:val="20"/>
      <w:szCs w:val="20"/>
    </w:rPr>
  </w:style>
  <w:style w:type="paragraph" w:customStyle="1" w:styleId="Logo">
    <w:name w:val="Logo"/>
    <w:basedOn w:val="Normal"/>
    <w:next w:val="Normal"/>
    <w:link w:val="Logoznak"/>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Logoznak">
    <w:name w:val="Logo — znak"/>
    <w:basedOn w:val="DefaultParagraphFont"/>
    <w:link w:val="Logo"/>
    <w:rsid w:val="00AA089B"/>
    <w:rPr>
      <w:rFonts w:eastAsiaTheme="minorHAnsi" w:hAnsi="Calibri"/>
      <w:b/>
      <w:bCs/>
      <w:color w:val="FFFFFF" w:themeColor="background1"/>
      <w:spacing w:val="120"/>
      <w:kern w:val="24"/>
      <w:sz w:val="44"/>
      <w:szCs w:val="48"/>
    </w:rPr>
  </w:style>
  <w:style w:type="character" w:customStyle="1" w:styleId="Heading3Char">
    <w:name w:val="Heading 3 Char"/>
    <w:basedOn w:val="DefaultParagraphFont"/>
    <w:link w:val="Heading3"/>
    <w:uiPriority w:val="9"/>
    <w:semiHidden/>
    <w:rsid w:val="003E4E77"/>
    <w:rPr>
      <w:rFonts w:asciiTheme="majorHAnsi" w:eastAsiaTheme="majorEastAsia" w:hAnsiTheme="majorHAnsi" w:cstheme="majorBidi"/>
      <w:color w:val="0B1F36" w:themeColor="accent1" w:themeShade="7F"/>
      <w:kern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1154131">
      <w:bodyDiv w:val="1"/>
      <w:marLeft w:val="0"/>
      <w:marRight w:val="0"/>
      <w:marTop w:val="0"/>
      <w:marBottom w:val="0"/>
      <w:divBdr>
        <w:top w:val="none" w:sz="0" w:space="0" w:color="auto"/>
        <w:left w:val="none" w:sz="0" w:space="0" w:color="auto"/>
        <w:bottom w:val="none" w:sz="0" w:space="0" w:color="auto"/>
        <w:right w:val="none" w:sz="0" w:space="0" w:color="auto"/>
      </w:divBdr>
    </w:div>
    <w:div w:id="869342328">
      <w:bodyDiv w:val="1"/>
      <w:marLeft w:val="0"/>
      <w:marRight w:val="0"/>
      <w:marTop w:val="0"/>
      <w:marBottom w:val="0"/>
      <w:divBdr>
        <w:top w:val="none" w:sz="0" w:space="0" w:color="auto"/>
        <w:left w:val="none" w:sz="0" w:space="0" w:color="auto"/>
        <w:bottom w:val="none" w:sz="0" w:space="0" w:color="auto"/>
        <w:right w:val="none" w:sz="0" w:space="0" w:color="auto"/>
      </w:divBdr>
    </w:div>
    <w:div w:id="964386538">
      <w:bodyDiv w:val="1"/>
      <w:marLeft w:val="0"/>
      <w:marRight w:val="0"/>
      <w:marTop w:val="0"/>
      <w:marBottom w:val="0"/>
      <w:divBdr>
        <w:top w:val="none" w:sz="0" w:space="0" w:color="auto"/>
        <w:left w:val="none" w:sz="0" w:space="0" w:color="auto"/>
        <w:bottom w:val="none" w:sz="0" w:space="0" w:color="auto"/>
        <w:right w:val="none" w:sz="0" w:space="0" w:color="auto"/>
      </w:divBdr>
    </w:div>
    <w:div w:id="1712991674">
      <w:bodyDiv w:val="1"/>
      <w:marLeft w:val="0"/>
      <w:marRight w:val="0"/>
      <w:marTop w:val="0"/>
      <w:marBottom w:val="0"/>
      <w:divBdr>
        <w:top w:val="none" w:sz="0" w:space="0" w:color="auto"/>
        <w:left w:val="none" w:sz="0" w:space="0" w:color="auto"/>
        <w:bottom w:val="none" w:sz="0" w:space="0" w:color="auto"/>
        <w:right w:val="none" w:sz="0" w:space="0" w:color="auto"/>
      </w:divBdr>
    </w:div>
    <w:div w:id="1822575001">
      <w:bodyDiv w:val="1"/>
      <w:marLeft w:val="0"/>
      <w:marRight w:val="0"/>
      <w:marTop w:val="0"/>
      <w:marBottom w:val="0"/>
      <w:divBdr>
        <w:top w:val="none" w:sz="0" w:space="0" w:color="auto"/>
        <w:left w:val="none" w:sz="0" w:space="0" w:color="auto"/>
        <w:bottom w:val="none" w:sz="0" w:space="0" w:color="auto"/>
        <w:right w:val="none" w:sz="0" w:space="0" w:color="auto"/>
      </w:divBdr>
    </w:div>
    <w:div w:id="2100053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iotr&#321;ajeczko\AppData\Local\Microsoft\Office\16.0\DTS\pl-PL%7b6A99A081-DDCC-493D-9D1C-3C093AF136A5%7d\%7b2236AA7D-37B7-41F8-B129-F6A6BBFD0E97%7dtf56348247_win32.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4" ma:contentTypeDescription="Create a new document." ma:contentTypeScope="" ma:versionID="2d714a3296df14eba7a100bb665443ca">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49549bf45bfbbfb6cffed527380e77e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F3428B7B-A1F9-4CED-B52D-314C139B24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E09AE5A-B3B6-44BC-8570-615CB5E05AA8}">
  <ds:schemaRefs>
    <ds:schemaRef ds:uri="http://schemas.microsoft.com/sharepoint/v3/contenttype/forms"/>
  </ds:schemaRefs>
</ds:datastoreItem>
</file>

<file path=customXml/itemProps3.xml><?xml version="1.0" encoding="utf-8"?>
<ds:datastoreItem xmlns:ds="http://schemas.openxmlformats.org/officeDocument/2006/customXml" ds:itemID="{C3B74C0E-7993-40E1-930F-CF78C434EB6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Props/app.xml><?xml version="1.0" encoding="utf-8"?>
<Properties xmlns="http://schemas.openxmlformats.org/officeDocument/2006/extended-properties" xmlns:vt="http://schemas.openxmlformats.org/officeDocument/2006/docPropsVTypes">
  <Template>{2236AA7D-37B7-41F8-B129-F6A6BBFD0E97}tf56348247_win32.dotx</Template>
  <TotalTime>0</TotalTime>
  <Pages>21</Pages>
  <Words>1647</Words>
  <Characters>9888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2024-01-14T19:21:00Z</dcterms:created>
  <dcterms:modified xsi:type="dcterms:W3CDTF">2024-09-04T21:12:00Z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